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2EC" w:rsidRDefault="00E242EC">
      <w:pPr>
        <w:spacing w:before="10" w:line="160" w:lineRule="exact"/>
        <w:rPr>
          <w:sz w:val="17"/>
          <w:szCs w:val="17"/>
        </w:rPr>
      </w:pPr>
    </w:p>
    <w:p w:rsidR="00E242EC" w:rsidRDefault="00C479F2">
      <w:pPr>
        <w:spacing w:before="26" w:line="277" w:lineRule="auto"/>
        <w:ind w:left="2614" w:right="2615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</w:t>
      </w:r>
      <w:r>
        <w:rPr>
          <w:rFonts w:ascii="Arial" w:eastAsia="Arial" w:hAnsi="Arial" w:cs="Arial"/>
          <w:b/>
          <w:spacing w:val="5"/>
          <w:sz w:val="26"/>
          <w:szCs w:val="26"/>
        </w:rPr>
        <w:t>M</w:t>
      </w:r>
      <w:r>
        <w:rPr>
          <w:rFonts w:ascii="Arial" w:eastAsia="Arial" w:hAnsi="Arial" w:cs="Arial"/>
          <w:b/>
          <w:spacing w:val="-5"/>
          <w:sz w:val="26"/>
          <w:szCs w:val="26"/>
        </w:rPr>
        <w:t>A</w:t>
      </w:r>
      <w:r>
        <w:rPr>
          <w:rFonts w:ascii="Arial" w:eastAsia="Arial" w:hAnsi="Arial" w:cs="Arial"/>
          <w:b/>
          <w:sz w:val="26"/>
          <w:szCs w:val="26"/>
        </w:rPr>
        <w:t>RT</w:t>
      </w:r>
      <w:r>
        <w:rPr>
          <w:rFonts w:ascii="Arial" w:eastAsia="Arial" w:hAnsi="Arial" w:cs="Arial"/>
          <w:b/>
          <w:spacing w:val="-7"/>
          <w:sz w:val="26"/>
          <w:szCs w:val="26"/>
        </w:rPr>
        <w:t xml:space="preserve"> </w:t>
      </w:r>
      <w:r w:rsidR="008D5AA2">
        <w:rPr>
          <w:rFonts w:ascii="Arial" w:eastAsia="Arial" w:hAnsi="Arial" w:cs="Arial"/>
          <w:b/>
          <w:sz w:val="26"/>
          <w:szCs w:val="26"/>
        </w:rPr>
        <w:t>BILLING</w:t>
      </w:r>
      <w:r>
        <w:rPr>
          <w:rFonts w:ascii="Arial" w:eastAsia="Arial" w:hAnsi="Arial" w:cs="Arial"/>
          <w:b/>
          <w:spacing w:val="-12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pacing w:val="2"/>
          <w:w w:val="99"/>
          <w:sz w:val="26"/>
          <w:szCs w:val="26"/>
        </w:rPr>
        <w:t>U</w:t>
      </w:r>
      <w:r>
        <w:rPr>
          <w:rFonts w:ascii="Arial" w:eastAsia="Arial" w:hAnsi="Arial" w:cs="Arial"/>
          <w:b/>
          <w:w w:val="99"/>
          <w:sz w:val="26"/>
          <w:szCs w:val="26"/>
        </w:rPr>
        <w:t xml:space="preserve">SING </w:t>
      </w:r>
      <w:proofErr w:type="gramStart"/>
      <w:r>
        <w:rPr>
          <w:rFonts w:ascii="Arial" w:eastAsia="Arial" w:hAnsi="Arial" w:cs="Arial"/>
          <w:b/>
          <w:sz w:val="26"/>
          <w:szCs w:val="26"/>
        </w:rPr>
        <w:t>INTERET</w:t>
      </w:r>
      <w:r>
        <w:rPr>
          <w:rFonts w:ascii="Arial" w:eastAsia="Arial" w:hAnsi="Arial" w:cs="Arial"/>
          <w:b/>
          <w:spacing w:val="-9"/>
          <w:sz w:val="26"/>
          <w:szCs w:val="26"/>
        </w:rPr>
        <w:t xml:space="preserve"> </w:t>
      </w:r>
      <w:r w:rsidR="008D5AA2">
        <w:rPr>
          <w:rFonts w:ascii="Arial" w:eastAsia="Arial" w:hAnsi="Arial" w:cs="Arial"/>
          <w:b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t>OF</w:t>
      </w:r>
      <w:proofErr w:type="gramEnd"/>
      <w:r w:rsidR="008D5AA2">
        <w:rPr>
          <w:rFonts w:ascii="Arial" w:eastAsia="Arial" w:hAnsi="Arial" w:cs="Arial"/>
          <w:b/>
          <w:spacing w:val="-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pacing w:val="2"/>
          <w:sz w:val="26"/>
          <w:szCs w:val="26"/>
        </w:rPr>
        <w:t>T</w:t>
      </w:r>
      <w:r>
        <w:rPr>
          <w:rFonts w:ascii="Arial" w:eastAsia="Arial" w:hAnsi="Arial" w:cs="Arial"/>
          <w:b/>
          <w:sz w:val="26"/>
          <w:szCs w:val="26"/>
        </w:rPr>
        <w:t>HIN</w:t>
      </w:r>
      <w:r>
        <w:rPr>
          <w:rFonts w:ascii="Arial" w:eastAsia="Arial" w:hAnsi="Arial" w:cs="Arial"/>
          <w:b/>
          <w:spacing w:val="2"/>
          <w:sz w:val="26"/>
          <w:szCs w:val="26"/>
        </w:rPr>
        <w:t>G</w:t>
      </w:r>
      <w:r>
        <w:rPr>
          <w:rFonts w:ascii="Arial" w:eastAsia="Arial" w:hAnsi="Arial" w:cs="Arial"/>
          <w:b/>
          <w:sz w:val="26"/>
          <w:szCs w:val="26"/>
        </w:rPr>
        <w:t>S</w:t>
      </w:r>
      <w:r>
        <w:rPr>
          <w:rFonts w:ascii="Arial" w:eastAsia="Arial" w:hAnsi="Arial" w:cs="Arial"/>
          <w:b/>
          <w:spacing w:val="-10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w w:val="99"/>
          <w:sz w:val="26"/>
          <w:szCs w:val="26"/>
        </w:rPr>
        <w:t>(IOT)</w:t>
      </w:r>
    </w:p>
    <w:p w:rsidR="00E242EC" w:rsidRDefault="00E242EC">
      <w:pPr>
        <w:spacing w:before="5" w:line="140" w:lineRule="exact"/>
        <w:rPr>
          <w:sz w:val="14"/>
          <w:szCs w:val="14"/>
        </w:rPr>
      </w:pPr>
    </w:p>
    <w:p w:rsidR="00E242EC" w:rsidRDefault="00E242EC">
      <w:pPr>
        <w:spacing w:line="200" w:lineRule="exact"/>
      </w:pPr>
    </w:p>
    <w:p w:rsidR="00E242EC" w:rsidRDefault="00C479F2">
      <w:pPr>
        <w:ind w:left="2656" w:right="2660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Project</w:t>
      </w:r>
      <w:r>
        <w:rPr>
          <w:rFonts w:ascii="Arial" w:eastAsia="Arial" w:hAnsi="Arial" w:cs="Arial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Report</w:t>
      </w:r>
      <w:r>
        <w:rPr>
          <w:rFonts w:ascii="Arial" w:eastAsia="Arial" w:hAnsi="Arial" w:cs="Arial"/>
          <w:spacing w:val="-6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su</w:t>
      </w:r>
      <w:r>
        <w:rPr>
          <w:rFonts w:ascii="Arial" w:eastAsia="Arial" w:hAnsi="Arial" w:cs="Arial"/>
          <w:spacing w:val="2"/>
          <w:sz w:val="26"/>
          <w:szCs w:val="26"/>
        </w:rPr>
        <w:t>b</w:t>
      </w:r>
      <w:r>
        <w:rPr>
          <w:rFonts w:ascii="Arial" w:eastAsia="Arial" w:hAnsi="Arial" w:cs="Arial"/>
          <w:sz w:val="26"/>
          <w:szCs w:val="26"/>
        </w:rPr>
        <w:t>m</w:t>
      </w:r>
      <w:r>
        <w:rPr>
          <w:rFonts w:ascii="Arial" w:eastAsia="Arial" w:hAnsi="Arial" w:cs="Arial"/>
          <w:spacing w:val="2"/>
          <w:sz w:val="26"/>
          <w:szCs w:val="26"/>
        </w:rPr>
        <w:t>i</w:t>
      </w:r>
      <w:r>
        <w:rPr>
          <w:rFonts w:ascii="Arial" w:eastAsia="Arial" w:hAnsi="Arial" w:cs="Arial"/>
          <w:sz w:val="26"/>
          <w:szCs w:val="26"/>
        </w:rPr>
        <w:t>tted</w:t>
      </w:r>
      <w:r>
        <w:rPr>
          <w:rFonts w:ascii="Arial" w:eastAsia="Arial" w:hAnsi="Arial" w:cs="Arial"/>
          <w:spacing w:val="-11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to</w:t>
      </w:r>
    </w:p>
    <w:p w:rsidR="00E242EC" w:rsidRDefault="00C479F2">
      <w:pPr>
        <w:spacing w:before="44"/>
        <w:ind w:left="3341" w:right="3340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</w:t>
      </w:r>
      <w:r>
        <w:rPr>
          <w:rFonts w:ascii="Arial" w:eastAsia="Arial" w:hAnsi="Arial" w:cs="Arial"/>
          <w:spacing w:val="2"/>
          <w:sz w:val="26"/>
          <w:szCs w:val="26"/>
        </w:rPr>
        <w:t>R</w:t>
      </w:r>
      <w:r>
        <w:rPr>
          <w:rFonts w:ascii="Arial" w:eastAsia="Arial" w:hAnsi="Arial" w:cs="Arial"/>
          <w:sz w:val="26"/>
          <w:szCs w:val="26"/>
        </w:rPr>
        <w:t>M</w:t>
      </w:r>
      <w:r>
        <w:rPr>
          <w:rFonts w:ascii="Arial" w:eastAsia="Arial" w:hAnsi="Arial" w:cs="Arial"/>
          <w:spacing w:val="-8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Un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i</w:t>
      </w:r>
      <w:r>
        <w:rPr>
          <w:rFonts w:ascii="Arial" w:eastAsia="Arial" w:hAnsi="Arial" w:cs="Arial"/>
          <w:w w:val="99"/>
          <w:sz w:val="26"/>
          <w:szCs w:val="26"/>
        </w:rPr>
        <w:t>versi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t</w:t>
      </w:r>
      <w:r>
        <w:rPr>
          <w:rFonts w:ascii="Arial" w:eastAsia="Arial" w:hAnsi="Arial" w:cs="Arial"/>
          <w:w w:val="99"/>
          <w:sz w:val="26"/>
          <w:szCs w:val="26"/>
        </w:rPr>
        <w:t>y</w:t>
      </w: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before="2" w:line="220" w:lineRule="exact"/>
        <w:rPr>
          <w:sz w:val="22"/>
          <w:szCs w:val="22"/>
        </w:rPr>
      </w:pPr>
    </w:p>
    <w:p w:rsidR="008D5AA2" w:rsidRDefault="00C479F2">
      <w:pPr>
        <w:spacing w:line="275" w:lineRule="auto"/>
        <w:ind w:left="2844" w:right="2845" w:firstLine="3"/>
        <w:jc w:val="center"/>
        <w:rPr>
          <w:rFonts w:ascii="Arial" w:eastAsia="Arial" w:hAnsi="Arial" w:cs="Arial"/>
          <w:spacing w:val="-4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By</w:t>
      </w:r>
      <w:r>
        <w:rPr>
          <w:rFonts w:ascii="Arial" w:eastAsia="Arial" w:hAnsi="Arial" w:cs="Arial"/>
          <w:spacing w:val="-4"/>
          <w:sz w:val="26"/>
          <w:szCs w:val="26"/>
        </w:rPr>
        <w:t xml:space="preserve"> </w:t>
      </w:r>
    </w:p>
    <w:p w:rsidR="00E242EC" w:rsidRPr="008D5AA2" w:rsidRDefault="008D5AA2" w:rsidP="008D5AA2">
      <w:pPr>
        <w:spacing w:line="275" w:lineRule="auto"/>
        <w:ind w:left="2844" w:right="2845" w:firstLine="3"/>
        <w:jc w:val="center"/>
        <w:rPr>
          <w:rFonts w:ascii="Arial" w:eastAsia="Arial" w:hAnsi="Arial" w:cs="Arial"/>
          <w:w w:val="99"/>
          <w:sz w:val="26"/>
          <w:szCs w:val="26"/>
        </w:rPr>
      </w:pPr>
      <w:r>
        <w:rPr>
          <w:rFonts w:ascii="Arial" w:eastAsia="Arial" w:hAnsi="Arial" w:cs="Arial"/>
          <w:w w:val="99"/>
          <w:sz w:val="26"/>
          <w:szCs w:val="26"/>
        </w:rPr>
        <w:t>VATSALYA SINGHI</w:t>
      </w:r>
      <w:r w:rsidR="00C479F2">
        <w:rPr>
          <w:rFonts w:ascii="Arial" w:eastAsia="Arial" w:hAnsi="Arial" w:cs="Arial"/>
          <w:w w:val="99"/>
          <w:sz w:val="26"/>
          <w:szCs w:val="26"/>
        </w:rPr>
        <w:t xml:space="preserve"> RA14</w:t>
      </w:r>
      <w:r w:rsidR="00C479F2">
        <w:rPr>
          <w:rFonts w:ascii="Arial" w:eastAsia="Arial" w:hAnsi="Arial" w:cs="Arial"/>
          <w:spacing w:val="2"/>
          <w:w w:val="99"/>
          <w:sz w:val="26"/>
          <w:szCs w:val="26"/>
        </w:rPr>
        <w:t>1</w:t>
      </w:r>
      <w:r w:rsidR="00C479F2">
        <w:rPr>
          <w:rFonts w:ascii="Arial" w:eastAsia="Arial" w:hAnsi="Arial" w:cs="Arial"/>
          <w:w w:val="99"/>
          <w:sz w:val="26"/>
          <w:szCs w:val="26"/>
        </w:rPr>
        <w:t>100</w:t>
      </w:r>
      <w:r w:rsidR="00C479F2">
        <w:rPr>
          <w:rFonts w:ascii="Arial" w:eastAsia="Arial" w:hAnsi="Arial" w:cs="Arial"/>
          <w:spacing w:val="2"/>
          <w:w w:val="99"/>
          <w:sz w:val="26"/>
          <w:szCs w:val="26"/>
        </w:rPr>
        <w:t>8</w:t>
      </w:r>
      <w:r w:rsidR="00C479F2">
        <w:rPr>
          <w:rFonts w:ascii="Arial" w:eastAsia="Arial" w:hAnsi="Arial" w:cs="Arial"/>
          <w:w w:val="99"/>
          <w:sz w:val="26"/>
          <w:szCs w:val="26"/>
        </w:rPr>
        <w:t>010</w:t>
      </w:r>
      <w:r w:rsidR="00C479F2">
        <w:rPr>
          <w:rFonts w:ascii="Arial" w:eastAsia="Arial" w:hAnsi="Arial" w:cs="Arial"/>
          <w:spacing w:val="2"/>
          <w:w w:val="99"/>
          <w:sz w:val="26"/>
          <w:szCs w:val="26"/>
        </w:rPr>
        <w:t>1</w:t>
      </w:r>
      <w:r w:rsidR="00C479F2">
        <w:rPr>
          <w:rFonts w:ascii="Arial" w:eastAsia="Arial" w:hAnsi="Arial" w:cs="Arial"/>
          <w:w w:val="99"/>
          <w:sz w:val="26"/>
          <w:szCs w:val="26"/>
        </w:rPr>
        <w:t>0</w:t>
      </w:r>
      <w:r>
        <w:rPr>
          <w:rFonts w:ascii="Arial" w:eastAsia="Arial" w:hAnsi="Arial" w:cs="Arial"/>
          <w:w w:val="99"/>
          <w:sz w:val="26"/>
          <w:szCs w:val="26"/>
        </w:rPr>
        <w:t>4</w:t>
      </w: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before="10" w:line="280" w:lineRule="exact"/>
        <w:rPr>
          <w:sz w:val="28"/>
          <w:szCs w:val="28"/>
        </w:rPr>
      </w:pPr>
    </w:p>
    <w:p w:rsidR="00E242EC" w:rsidRDefault="00C479F2">
      <w:pPr>
        <w:spacing w:line="275" w:lineRule="auto"/>
        <w:ind w:left="2628" w:right="2629" w:firstLine="2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Under</w:t>
      </w:r>
      <w:r>
        <w:rPr>
          <w:rFonts w:ascii="Arial" w:eastAsia="Arial" w:hAnsi="Arial" w:cs="Arial"/>
          <w:spacing w:val="-7"/>
          <w:sz w:val="26"/>
          <w:szCs w:val="26"/>
        </w:rPr>
        <w:t xml:space="preserve"> </w:t>
      </w:r>
      <w:r>
        <w:rPr>
          <w:rFonts w:ascii="Arial" w:eastAsia="Arial" w:hAnsi="Arial" w:cs="Arial"/>
          <w:spacing w:val="2"/>
          <w:sz w:val="26"/>
          <w:szCs w:val="26"/>
        </w:rPr>
        <w:t>t</w:t>
      </w:r>
      <w:r>
        <w:rPr>
          <w:rFonts w:ascii="Arial" w:eastAsia="Arial" w:hAnsi="Arial" w:cs="Arial"/>
          <w:sz w:val="26"/>
          <w:szCs w:val="26"/>
        </w:rPr>
        <w:t>he</w:t>
      </w:r>
      <w:r>
        <w:rPr>
          <w:rFonts w:ascii="Arial" w:eastAsia="Arial" w:hAnsi="Arial" w:cs="Arial"/>
          <w:spacing w:val="-3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gu</w:t>
      </w:r>
      <w:r>
        <w:rPr>
          <w:rFonts w:ascii="Arial" w:eastAsia="Arial" w:hAnsi="Arial" w:cs="Arial"/>
          <w:spacing w:val="2"/>
          <w:sz w:val="26"/>
          <w:szCs w:val="26"/>
        </w:rPr>
        <w:t>i</w:t>
      </w:r>
      <w:r>
        <w:rPr>
          <w:rFonts w:ascii="Arial" w:eastAsia="Arial" w:hAnsi="Arial" w:cs="Arial"/>
          <w:sz w:val="26"/>
          <w:szCs w:val="26"/>
        </w:rPr>
        <w:t>dan</w:t>
      </w:r>
      <w:r>
        <w:rPr>
          <w:rFonts w:ascii="Arial" w:eastAsia="Arial" w:hAnsi="Arial" w:cs="Arial"/>
          <w:spacing w:val="2"/>
          <w:sz w:val="26"/>
          <w:szCs w:val="26"/>
        </w:rPr>
        <w:t>c</w:t>
      </w:r>
      <w:r>
        <w:rPr>
          <w:rFonts w:ascii="Arial" w:eastAsia="Arial" w:hAnsi="Arial" w:cs="Arial"/>
          <w:sz w:val="26"/>
          <w:szCs w:val="26"/>
        </w:rPr>
        <w:t>e</w:t>
      </w:r>
      <w:r>
        <w:rPr>
          <w:rFonts w:ascii="Arial" w:eastAsia="Arial" w:hAnsi="Arial" w:cs="Arial"/>
          <w:spacing w:val="-9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of</w:t>
      </w:r>
      <w:r>
        <w:rPr>
          <w:rFonts w:ascii="Arial" w:eastAsia="Arial" w:hAnsi="Arial" w:cs="Arial"/>
          <w:spacing w:val="-3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MS.</w:t>
      </w:r>
      <w:r>
        <w:rPr>
          <w:rFonts w:ascii="Arial" w:eastAsia="Arial" w:hAnsi="Arial" w:cs="Arial"/>
          <w:sz w:val="26"/>
          <w:szCs w:val="26"/>
        </w:rPr>
        <w:t xml:space="preserve"> K</w:t>
      </w:r>
      <w:r>
        <w:rPr>
          <w:rFonts w:ascii="Arial" w:eastAsia="Arial" w:hAnsi="Arial" w:cs="Arial"/>
          <w:spacing w:val="2"/>
          <w:sz w:val="26"/>
          <w:szCs w:val="26"/>
        </w:rPr>
        <w:t>A</w:t>
      </w:r>
      <w:r>
        <w:rPr>
          <w:rFonts w:ascii="Arial" w:eastAsia="Arial" w:hAnsi="Arial" w:cs="Arial"/>
          <w:sz w:val="26"/>
          <w:szCs w:val="26"/>
        </w:rPr>
        <w:t>YALV</w:t>
      </w:r>
      <w:r>
        <w:rPr>
          <w:rFonts w:ascii="Arial" w:eastAsia="Arial" w:hAnsi="Arial" w:cs="Arial"/>
          <w:spacing w:val="2"/>
          <w:sz w:val="26"/>
          <w:szCs w:val="26"/>
        </w:rPr>
        <w:t>I</w:t>
      </w:r>
      <w:r>
        <w:rPr>
          <w:rFonts w:ascii="Arial" w:eastAsia="Arial" w:hAnsi="Arial" w:cs="Arial"/>
          <w:sz w:val="26"/>
          <w:szCs w:val="26"/>
        </w:rPr>
        <w:t>ZHI</w:t>
      </w:r>
      <w:r>
        <w:rPr>
          <w:rFonts w:ascii="Arial" w:eastAsia="Arial" w:hAnsi="Arial" w:cs="Arial"/>
          <w:spacing w:val="-15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J</w:t>
      </w:r>
      <w:r>
        <w:rPr>
          <w:rFonts w:ascii="Arial" w:eastAsia="Arial" w:hAnsi="Arial" w:cs="Arial"/>
          <w:spacing w:val="2"/>
          <w:sz w:val="26"/>
          <w:szCs w:val="26"/>
        </w:rPr>
        <w:t>A</w:t>
      </w:r>
      <w:r>
        <w:rPr>
          <w:rFonts w:ascii="Arial" w:eastAsia="Arial" w:hAnsi="Arial" w:cs="Arial"/>
          <w:sz w:val="26"/>
          <w:szCs w:val="26"/>
        </w:rPr>
        <w:t>YAVEL</w:t>
      </w:r>
      <w:r>
        <w:rPr>
          <w:rFonts w:ascii="Arial" w:eastAsia="Arial" w:hAnsi="Arial" w:cs="Arial"/>
          <w:spacing w:val="-12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(Sr.</w:t>
      </w:r>
      <w:r>
        <w:rPr>
          <w:rFonts w:ascii="Arial" w:eastAsia="Arial" w:hAnsi="Arial" w:cs="Arial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OG)</w:t>
      </w: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before="11" w:line="280" w:lineRule="exact"/>
        <w:rPr>
          <w:sz w:val="28"/>
          <w:szCs w:val="28"/>
        </w:rPr>
      </w:pPr>
    </w:p>
    <w:p w:rsidR="00E242EC" w:rsidRDefault="007D1CD6">
      <w:pPr>
        <w:ind w:left="229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4pt;height:137.3pt">
            <v:imagedata r:id="rId5" o:title=""/>
          </v:shape>
        </w:pict>
      </w: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before="13" w:line="280" w:lineRule="exact"/>
        <w:rPr>
          <w:sz w:val="28"/>
          <w:szCs w:val="28"/>
        </w:rPr>
      </w:pPr>
    </w:p>
    <w:p w:rsidR="00E242EC" w:rsidRDefault="00C479F2">
      <w:pPr>
        <w:spacing w:line="275" w:lineRule="auto"/>
        <w:ind w:left="1212" w:right="1216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DEPAR</w:t>
      </w:r>
      <w:r>
        <w:rPr>
          <w:rFonts w:ascii="Arial" w:eastAsia="Arial" w:hAnsi="Arial" w:cs="Arial"/>
          <w:spacing w:val="4"/>
          <w:sz w:val="26"/>
          <w:szCs w:val="26"/>
        </w:rPr>
        <w:t>T</w:t>
      </w:r>
      <w:r>
        <w:rPr>
          <w:rFonts w:ascii="Arial" w:eastAsia="Arial" w:hAnsi="Arial" w:cs="Arial"/>
          <w:spacing w:val="-2"/>
          <w:sz w:val="26"/>
          <w:szCs w:val="26"/>
        </w:rPr>
        <w:t>M</w:t>
      </w:r>
      <w:r>
        <w:rPr>
          <w:rFonts w:ascii="Arial" w:eastAsia="Arial" w:hAnsi="Arial" w:cs="Arial"/>
          <w:sz w:val="26"/>
          <w:szCs w:val="26"/>
        </w:rPr>
        <w:t>ENT</w:t>
      </w:r>
      <w:r>
        <w:rPr>
          <w:rFonts w:ascii="Arial" w:eastAsia="Arial" w:hAnsi="Arial" w:cs="Arial"/>
          <w:spacing w:val="-16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OF</w:t>
      </w:r>
      <w:r>
        <w:rPr>
          <w:rFonts w:ascii="Arial" w:eastAsia="Arial" w:hAnsi="Arial" w:cs="Arial"/>
          <w:spacing w:val="-4"/>
          <w:sz w:val="26"/>
          <w:szCs w:val="26"/>
        </w:rPr>
        <w:t xml:space="preserve"> </w:t>
      </w:r>
      <w:r>
        <w:rPr>
          <w:rFonts w:ascii="Arial" w:eastAsia="Arial" w:hAnsi="Arial" w:cs="Arial"/>
          <w:spacing w:val="2"/>
          <w:sz w:val="26"/>
          <w:szCs w:val="26"/>
        </w:rPr>
        <w:t>I</w:t>
      </w:r>
      <w:r>
        <w:rPr>
          <w:rFonts w:ascii="Arial" w:eastAsia="Arial" w:hAnsi="Arial" w:cs="Arial"/>
          <w:sz w:val="26"/>
          <w:szCs w:val="26"/>
        </w:rPr>
        <w:t>NFO</w:t>
      </w:r>
      <w:r>
        <w:rPr>
          <w:rFonts w:ascii="Arial" w:eastAsia="Arial" w:hAnsi="Arial" w:cs="Arial"/>
          <w:spacing w:val="2"/>
          <w:sz w:val="26"/>
          <w:szCs w:val="26"/>
        </w:rPr>
        <w:t>R</w:t>
      </w:r>
      <w:r>
        <w:rPr>
          <w:rFonts w:ascii="Arial" w:eastAsia="Arial" w:hAnsi="Arial" w:cs="Arial"/>
          <w:spacing w:val="-2"/>
          <w:sz w:val="26"/>
          <w:szCs w:val="26"/>
        </w:rPr>
        <w:t>M</w:t>
      </w:r>
      <w:r>
        <w:rPr>
          <w:rFonts w:ascii="Arial" w:eastAsia="Arial" w:hAnsi="Arial" w:cs="Arial"/>
          <w:sz w:val="26"/>
          <w:szCs w:val="26"/>
        </w:rPr>
        <w:t>A</w:t>
      </w:r>
      <w:r>
        <w:rPr>
          <w:rFonts w:ascii="Arial" w:eastAsia="Arial" w:hAnsi="Arial" w:cs="Arial"/>
          <w:spacing w:val="2"/>
          <w:sz w:val="26"/>
          <w:szCs w:val="26"/>
        </w:rPr>
        <w:t>T</w:t>
      </w:r>
      <w:r>
        <w:rPr>
          <w:rFonts w:ascii="Arial" w:eastAsia="Arial" w:hAnsi="Arial" w:cs="Arial"/>
          <w:sz w:val="26"/>
          <w:szCs w:val="26"/>
        </w:rPr>
        <w:t>ION</w:t>
      </w:r>
      <w:r>
        <w:rPr>
          <w:rFonts w:ascii="Arial" w:eastAsia="Arial" w:hAnsi="Arial" w:cs="Arial"/>
          <w:spacing w:val="-17"/>
          <w:sz w:val="26"/>
          <w:szCs w:val="26"/>
        </w:rPr>
        <w:t xml:space="preserve"> 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T</w:t>
      </w:r>
      <w:r>
        <w:rPr>
          <w:rFonts w:ascii="Arial" w:eastAsia="Arial" w:hAnsi="Arial" w:cs="Arial"/>
          <w:w w:val="99"/>
          <w:sz w:val="26"/>
          <w:szCs w:val="26"/>
        </w:rPr>
        <w:t>E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C</w:t>
      </w:r>
      <w:r>
        <w:rPr>
          <w:rFonts w:ascii="Arial" w:eastAsia="Arial" w:hAnsi="Arial" w:cs="Arial"/>
          <w:w w:val="99"/>
          <w:sz w:val="26"/>
          <w:szCs w:val="26"/>
        </w:rPr>
        <w:t>HNOL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OG</w:t>
      </w:r>
      <w:r>
        <w:rPr>
          <w:rFonts w:ascii="Arial" w:eastAsia="Arial" w:hAnsi="Arial" w:cs="Arial"/>
          <w:spacing w:val="-3"/>
          <w:w w:val="99"/>
          <w:sz w:val="26"/>
          <w:szCs w:val="26"/>
        </w:rPr>
        <w:t>Y</w:t>
      </w:r>
      <w:r>
        <w:rPr>
          <w:rFonts w:ascii="Arial" w:eastAsia="Arial" w:hAnsi="Arial" w:cs="Arial"/>
          <w:sz w:val="26"/>
          <w:szCs w:val="26"/>
        </w:rPr>
        <w:t>, S</w:t>
      </w:r>
      <w:r>
        <w:rPr>
          <w:rFonts w:ascii="Arial" w:eastAsia="Arial" w:hAnsi="Arial" w:cs="Arial"/>
          <w:spacing w:val="2"/>
          <w:sz w:val="26"/>
          <w:szCs w:val="26"/>
        </w:rPr>
        <w:t>R</w:t>
      </w:r>
      <w:r>
        <w:rPr>
          <w:rFonts w:ascii="Arial" w:eastAsia="Arial" w:hAnsi="Arial" w:cs="Arial"/>
          <w:sz w:val="26"/>
          <w:szCs w:val="26"/>
        </w:rPr>
        <w:t>M</w:t>
      </w:r>
      <w:r>
        <w:rPr>
          <w:rFonts w:ascii="Arial" w:eastAsia="Arial" w:hAnsi="Arial" w:cs="Arial"/>
          <w:spacing w:val="-8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UN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I</w:t>
      </w:r>
      <w:r>
        <w:rPr>
          <w:rFonts w:ascii="Arial" w:eastAsia="Arial" w:hAnsi="Arial" w:cs="Arial"/>
          <w:w w:val="99"/>
          <w:sz w:val="26"/>
          <w:szCs w:val="26"/>
        </w:rPr>
        <w:t>VER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S</w:t>
      </w:r>
      <w:r>
        <w:rPr>
          <w:rFonts w:ascii="Arial" w:eastAsia="Arial" w:hAnsi="Arial" w:cs="Arial"/>
          <w:w w:val="99"/>
          <w:sz w:val="26"/>
          <w:szCs w:val="26"/>
        </w:rPr>
        <w:t>I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T</w:t>
      </w:r>
      <w:r>
        <w:rPr>
          <w:rFonts w:ascii="Arial" w:eastAsia="Arial" w:hAnsi="Arial" w:cs="Arial"/>
          <w:spacing w:val="-3"/>
          <w:w w:val="99"/>
          <w:sz w:val="26"/>
          <w:szCs w:val="26"/>
        </w:rPr>
        <w:t>Y</w:t>
      </w:r>
      <w:r>
        <w:rPr>
          <w:rFonts w:ascii="Arial" w:eastAsia="Arial" w:hAnsi="Arial" w:cs="Arial"/>
          <w:sz w:val="26"/>
          <w:szCs w:val="26"/>
        </w:rPr>
        <w:t>,</w:t>
      </w:r>
    </w:p>
    <w:p w:rsidR="00E242EC" w:rsidRDefault="00C479F2">
      <w:pPr>
        <w:spacing w:before="1"/>
        <w:ind w:left="2414" w:right="2417"/>
        <w:jc w:val="center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 w:eastAsia="Arial" w:hAnsi="Arial" w:cs="Arial"/>
          <w:sz w:val="26"/>
          <w:szCs w:val="26"/>
        </w:rPr>
        <w:t>KA</w:t>
      </w:r>
      <w:r>
        <w:rPr>
          <w:rFonts w:ascii="Arial" w:eastAsia="Arial" w:hAnsi="Arial" w:cs="Arial"/>
          <w:spacing w:val="2"/>
          <w:sz w:val="26"/>
          <w:szCs w:val="26"/>
        </w:rPr>
        <w:t>TT</w:t>
      </w:r>
      <w:r>
        <w:rPr>
          <w:rFonts w:ascii="Arial" w:eastAsia="Arial" w:hAnsi="Arial" w:cs="Arial"/>
          <w:sz w:val="26"/>
          <w:szCs w:val="26"/>
        </w:rPr>
        <w:t>ANKALA</w:t>
      </w:r>
      <w:r>
        <w:rPr>
          <w:rFonts w:ascii="Arial" w:eastAsia="Arial" w:hAnsi="Arial" w:cs="Arial"/>
          <w:spacing w:val="2"/>
          <w:sz w:val="26"/>
          <w:szCs w:val="26"/>
        </w:rPr>
        <w:t>T</w:t>
      </w:r>
      <w:r>
        <w:rPr>
          <w:rFonts w:ascii="Arial" w:eastAsia="Arial" w:hAnsi="Arial" w:cs="Arial"/>
          <w:sz w:val="26"/>
          <w:szCs w:val="26"/>
        </w:rPr>
        <w:t>HUR</w:t>
      </w:r>
      <w:r>
        <w:rPr>
          <w:rFonts w:ascii="Arial" w:eastAsia="Arial" w:hAnsi="Arial" w:cs="Arial"/>
          <w:spacing w:val="-23"/>
          <w:sz w:val="26"/>
          <w:szCs w:val="26"/>
        </w:rPr>
        <w:t xml:space="preserve"> </w:t>
      </w:r>
      <w:r>
        <w:rPr>
          <w:rFonts w:ascii="Arial" w:eastAsia="Arial" w:hAnsi="Arial" w:cs="Arial"/>
          <w:sz w:val="26"/>
          <w:szCs w:val="26"/>
        </w:rPr>
        <w:t>–</w:t>
      </w:r>
      <w:r>
        <w:rPr>
          <w:rFonts w:ascii="Arial" w:eastAsia="Arial" w:hAnsi="Arial" w:cs="Arial"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603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2</w:t>
      </w:r>
      <w:r>
        <w:rPr>
          <w:rFonts w:ascii="Arial" w:eastAsia="Arial" w:hAnsi="Arial" w:cs="Arial"/>
          <w:w w:val="99"/>
          <w:sz w:val="26"/>
          <w:szCs w:val="26"/>
        </w:rPr>
        <w:t>03.</w:t>
      </w:r>
      <w:proofErr w:type="gramEnd"/>
    </w:p>
    <w:p w:rsidR="00E242EC" w:rsidRDefault="00E242EC">
      <w:pPr>
        <w:spacing w:before="3" w:line="120" w:lineRule="exact"/>
        <w:rPr>
          <w:sz w:val="13"/>
          <w:szCs w:val="13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C479F2">
      <w:pPr>
        <w:ind w:left="3410" w:right="3414"/>
        <w:jc w:val="center"/>
        <w:rPr>
          <w:rFonts w:ascii="Arial" w:eastAsia="Arial" w:hAnsi="Arial" w:cs="Arial"/>
          <w:sz w:val="26"/>
          <w:szCs w:val="26"/>
        </w:rPr>
        <w:sectPr w:rsidR="00E242EC">
          <w:pgSz w:w="11920" w:h="16840"/>
          <w:pgMar w:top="1560" w:right="1680" w:bottom="280" w:left="1680" w:header="720" w:footer="720" w:gutter="0"/>
          <w:cols w:space="720"/>
        </w:sectPr>
      </w:pPr>
      <w:r>
        <w:rPr>
          <w:rFonts w:ascii="Arial" w:eastAsia="Arial" w:hAnsi="Arial" w:cs="Arial"/>
          <w:sz w:val="26"/>
          <w:szCs w:val="26"/>
        </w:rPr>
        <w:t>October,</w:t>
      </w:r>
      <w:r>
        <w:rPr>
          <w:rFonts w:ascii="Arial" w:eastAsia="Arial" w:hAnsi="Arial" w:cs="Arial"/>
          <w:spacing w:val="-8"/>
          <w:sz w:val="26"/>
          <w:szCs w:val="26"/>
        </w:rPr>
        <w:t xml:space="preserve"> </w:t>
      </w:r>
      <w:r>
        <w:rPr>
          <w:rFonts w:ascii="Arial" w:eastAsia="Arial" w:hAnsi="Arial" w:cs="Arial"/>
          <w:w w:val="99"/>
          <w:sz w:val="26"/>
          <w:szCs w:val="26"/>
        </w:rPr>
        <w:t>20</w:t>
      </w:r>
      <w:r>
        <w:rPr>
          <w:rFonts w:ascii="Arial" w:eastAsia="Arial" w:hAnsi="Arial" w:cs="Arial"/>
          <w:spacing w:val="2"/>
          <w:w w:val="99"/>
          <w:sz w:val="26"/>
          <w:szCs w:val="26"/>
        </w:rPr>
        <w:t>1</w:t>
      </w:r>
      <w:r>
        <w:rPr>
          <w:rFonts w:ascii="Arial" w:eastAsia="Arial" w:hAnsi="Arial" w:cs="Arial"/>
          <w:w w:val="99"/>
          <w:sz w:val="26"/>
          <w:szCs w:val="26"/>
        </w:rPr>
        <w:t>6</w:t>
      </w:r>
    </w:p>
    <w:p w:rsidR="00E242EC" w:rsidRDefault="00C479F2">
      <w:pPr>
        <w:spacing w:before="1"/>
        <w:ind w:left="100" w:right="4576"/>
        <w:jc w:val="both"/>
        <w:rPr>
          <w:sz w:val="48"/>
          <w:szCs w:val="48"/>
        </w:rPr>
      </w:pPr>
      <w:r>
        <w:rPr>
          <w:w w:val="88"/>
          <w:sz w:val="48"/>
          <w:szCs w:val="48"/>
        </w:rPr>
        <w:lastRenderedPageBreak/>
        <w:t>ACKNOWLEDGEM</w:t>
      </w:r>
      <w:r>
        <w:rPr>
          <w:spacing w:val="2"/>
          <w:w w:val="88"/>
          <w:sz w:val="48"/>
          <w:szCs w:val="48"/>
        </w:rPr>
        <w:t>E</w:t>
      </w:r>
      <w:r>
        <w:rPr>
          <w:w w:val="90"/>
          <w:sz w:val="48"/>
          <w:szCs w:val="48"/>
        </w:rPr>
        <w:t>NT</w:t>
      </w:r>
    </w:p>
    <w:p w:rsidR="00E242EC" w:rsidRDefault="00E242EC">
      <w:pPr>
        <w:spacing w:before="8" w:line="100" w:lineRule="exact"/>
        <w:rPr>
          <w:sz w:val="10"/>
          <w:szCs w:val="10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C479F2">
      <w:pPr>
        <w:ind w:left="100" w:right="53" w:firstLine="720"/>
        <w:jc w:val="both"/>
        <w:rPr>
          <w:rFonts w:ascii="Andalus" w:eastAsia="Andalus" w:hAnsi="Andalus" w:cs="Andalus"/>
          <w:sz w:val="28"/>
          <w:szCs w:val="28"/>
        </w:rPr>
      </w:pPr>
      <w:r>
        <w:rPr>
          <w:sz w:val="28"/>
          <w:szCs w:val="28"/>
        </w:rPr>
        <w:t>I</w:t>
      </w:r>
      <w:r>
        <w:rPr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wou</w:t>
      </w:r>
      <w:r>
        <w:rPr>
          <w:rFonts w:ascii="Andalus" w:eastAsia="Andalus" w:hAnsi="Andalus" w:cs="Andalus"/>
          <w:spacing w:val="1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-1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k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 t</w:t>
      </w:r>
      <w:r>
        <w:rPr>
          <w:rFonts w:ascii="Andalus" w:eastAsia="Andalus" w:hAnsi="Andalus" w:cs="Andalus"/>
          <w:spacing w:val="-2"/>
          <w:sz w:val="28"/>
          <w:szCs w:val="28"/>
        </w:rPr>
        <w:t>ha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k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rnet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f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pacing w:val="-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so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ation</w:t>
      </w:r>
      <w:r>
        <w:rPr>
          <w:rFonts w:ascii="Andalus" w:eastAsia="Andalus" w:hAnsi="Andalus" w:cs="Andalus"/>
          <w:spacing w:val="8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(</w:t>
      </w:r>
      <w:proofErr w:type="spellStart"/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oTA</w:t>
      </w:r>
      <w:proofErr w:type="spellEnd"/>
      <w:r>
        <w:rPr>
          <w:rFonts w:ascii="Andalus" w:eastAsia="Andalus" w:hAnsi="Andalus" w:cs="Andalus"/>
          <w:sz w:val="28"/>
          <w:szCs w:val="28"/>
        </w:rPr>
        <w:t>),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S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M Un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ve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ity,</w:t>
      </w:r>
      <w:r>
        <w:rPr>
          <w:rFonts w:ascii="Andalus" w:eastAsia="Andalus" w:hAnsi="Andalus" w:cs="Andalus"/>
          <w:spacing w:val="4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C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ai</w:t>
      </w:r>
      <w:r>
        <w:rPr>
          <w:rFonts w:ascii="Andalus" w:eastAsia="Andalus" w:hAnsi="Andalus" w:cs="Andalus"/>
          <w:spacing w:val="4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or</w:t>
      </w:r>
      <w:r>
        <w:rPr>
          <w:rFonts w:ascii="Andalus" w:eastAsia="Andalus" w:hAnsi="Andalus" w:cs="Andalus"/>
          <w:spacing w:val="4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v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4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me</w:t>
      </w:r>
      <w:r>
        <w:rPr>
          <w:rFonts w:ascii="Andalus" w:eastAsia="Andalus" w:hAnsi="Andalus" w:cs="Andalus"/>
          <w:spacing w:val="4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is</w:t>
      </w:r>
      <w:r>
        <w:rPr>
          <w:rFonts w:ascii="Andalus" w:eastAsia="Andalus" w:hAnsi="Andalus" w:cs="Andalus"/>
          <w:spacing w:val="40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won</w:t>
      </w:r>
      <w:r>
        <w:rPr>
          <w:rFonts w:ascii="Andalus" w:eastAsia="Andalus" w:hAnsi="Andalus" w:cs="Andalus"/>
          <w:spacing w:val="1"/>
          <w:sz w:val="28"/>
          <w:szCs w:val="28"/>
        </w:rPr>
        <w:t>d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rf</w:t>
      </w:r>
      <w:r>
        <w:rPr>
          <w:rFonts w:ascii="Andalus" w:eastAsia="Andalus" w:hAnsi="Andalus" w:cs="Andalus"/>
          <w:spacing w:val="6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4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1"/>
          <w:sz w:val="28"/>
          <w:szCs w:val="28"/>
        </w:rPr>
        <w:t>p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ity,</w:t>
      </w:r>
      <w:r>
        <w:rPr>
          <w:rFonts w:ascii="Andalus" w:eastAsia="Andalus" w:hAnsi="Andalus" w:cs="Andalus"/>
          <w:spacing w:val="45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4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ta</w:t>
      </w:r>
      <w:r>
        <w:rPr>
          <w:rFonts w:ascii="Andalus" w:eastAsia="Andalus" w:hAnsi="Andalus" w:cs="Andalus"/>
          <w:spacing w:val="-1"/>
          <w:sz w:val="28"/>
          <w:szCs w:val="28"/>
        </w:rPr>
        <w:t>k</w:t>
      </w:r>
      <w:r>
        <w:rPr>
          <w:rFonts w:ascii="Andalus" w:eastAsia="Andalus" w:hAnsi="Andalus" w:cs="Andalus"/>
          <w:sz w:val="28"/>
          <w:szCs w:val="28"/>
        </w:rPr>
        <w:t>e my s</w:t>
      </w:r>
      <w:r>
        <w:rPr>
          <w:rFonts w:ascii="Andalus" w:eastAsia="Andalus" w:hAnsi="Andalus" w:cs="Andalus"/>
          <w:spacing w:val="-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 xml:space="preserve">mmer 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-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e Inte</w:t>
      </w:r>
      <w:r>
        <w:rPr>
          <w:rFonts w:ascii="Andalus" w:eastAsia="Andalus" w:hAnsi="Andalus" w:cs="Andalus"/>
          <w:spacing w:val="-1"/>
          <w:sz w:val="28"/>
          <w:szCs w:val="28"/>
        </w:rPr>
        <w:t>rn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ip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s an U</w:t>
      </w:r>
      <w:r>
        <w:rPr>
          <w:rFonts w:ascii="Andalus" w:eastAsia="Andalus" w:hAnsi="Andalus" w:cs="Andalus"/>
          <w:spacing w:val="-2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3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ate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st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e.</w:t>
      </w:r>
    </w:p>
    <w:p w:rsidR="00E242EC" w:rsidRDefault="00E242EC">
      <w:pPr>
        <w:spacing w:before="5" w:line="280" w:lineRule="exact"/>
        <w:rPr>
          <w:sz w:val="28"/>
          <w:szCs w:val="28"/>
        </w:rPr>
      </w:pPr>
    </w:p>
    <w:p w:rsidR="00E242EC" w:rsidRDefault="00C479F2">
      <w:pPr>
        <w:spacing w:line="276" w:lineRule="auto"/>
        <w:ind w:left="100" w:right="52"/>
        <w:jc w:val="both"/>
        <w:rPr>
          <w:rFonts w:ascii="Andalus" w:eastAsia="Andalus" w:hAnsi="Andalus" w:cs="Andalus"/>
          <w:sz w:val="28"/>
          <w:szCs w:val="28"/>
        </w:rPr>
      </w:pP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ta</w:t>
      </w:r>
      <w:r>
        <w:rPr>
          <w:rFonts w:ascii="Andalus" w:eastAsia="Andalus" w:hAnsi="Andalus" w:cs="Andalus"/>
          <w:spacing w:val="1"/>
          <w:sz w:val="28"/>
          <w:szCs w:val="28"/>
        </w:rPr>
        <w:t>k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1"/>
          <w:sz w:val="28"/>
          <w:szCs w:val="28"/>
        </w:rPr>
        <w:t>p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ty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exp</w:t>
      </w:r>
      <w:r>
        <w:rPr>
          <w:rFonts w:ascii="Andalus" w:eastAsia="Andalus" w:hAnsi="Andalus" w:cs="Andalus"/>
          <w:spacing w:val="-2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ess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u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 xml:space="preserve">d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-2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de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de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ar</w:t>
      </w:r>
      <w:r>
        <w:rPr>
          <w:rFonts w:ascii="Andalus" w:eastAsia="Andalus" w:hAnsi="Andalus" w:cs="Andalus"/>
          <w:spacing w:val="-3"/>
          <w:sz w:val="28"/>
          <w:szCs w:val="28"/>
        </w:rPr>
        <w:t>d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 xml:space="preserve">to </w:t>
      </w:r>
      <w:r>
        <w:rPr>
          <w:rFonts w:ascii="Andalus" w:eastAsia="Andalus" w:hAnsi="Andalus" w:cs="Andalus"/>
          <w:spacing w:val="1"/>
          <w:sz w:val="28"/>
          <w:szCs w:val="28"/>
        </w:rPr>
        <w:t>M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.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proofErr w:type="spellStart"/>
      <w:r>
        <w:rPr>
          <w:rFonts w:ascii="Andalus" w:eastAsia="Andalus" w:hAnsi="Andalus" w:cs="Andalus"/>
          <w:sz w:val="28"/>
          <w:szCs w:val="28"/>
        </w:rPr>
        <w:t>Kayal</w:t>
      </w:r>
      <w:r>
        <w:rPr>
          <w:rFonts w:ascii="Andalus" w:eastAsia="Andalus" w:hAnsi="Andalus" w:cs="Andalus"/>
          <w:spacing w:val="-1"/>
          <w:sz w:val="28"/>
          <w:szCs w:val="28"/>
        </w:rPr>
        <w:t>v</w:t>
      </w:r>
      <w:r>
        <w:rPr>
          <w:rFonts w:ascii="Andalus" w:eastAsia="Andalus" w:hAnsi="Andalus" w:cs="Andalus"/>
          <w:sz w:val="28"/>
          <w:szCs w:val="28"/>
        </w:rPr>
        <w:t>iz</w:t>
      </w:r>
      <w:r>
        <w:rPr>
          <w:rFonts w:ascii="Andalus" w:eastAsia="Andalus" w:hAnsi="Andalus" w:cs="Andalus"/>
          <w:spacing w:val="-2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</w:t>
      </w:r>
      <w:proofErr w:type="spellEnd"/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proofErr w:type="spellStart"/>
      <w:r>
        <w:rPr>
          <w:rFonts w:ascii="Andalus" w:eastAsia="Andalus" w:hAnsi="Andalus" w:cs="Andalus"/>
          <w:sz w:val="28"/>
          <w:szCs w:val="28"/>
        </w:rPr>
        <w:t>Jay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vel</w:t>
      </w:r>
      <w:proofErr w:type="spellEnd"/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proofErr w:type="spellStart"/>
      <w:r>
        <w:rPr>
          <w:rFonts w:ascii="Andalus" w:eastAsia="Andalus" w:hAnsi="Andalus" w:cs="Andalus"/>
          <w:sz w:val="28"/>
          <w:szCs w:val="28"/>
        </w:rPr>
        <w:t>mam</w:t>
      </w:r>
      <w:proofErr w:type="spellEnd"/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be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my sole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pacing w:val="-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ide</w:t>
      </w:r>
      <w:r>
        <w:rPr>
          <w:rFonts w:ascii="Andalus" w:eastAsia="Andalus" w:hAnsi="Andalus" w:cs="Andalus"/>
          <w:spacing w:val="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m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io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T Depa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tmen</w:t>
      </w:r>
      <w:r>
        <w:rPr>
          <w:rFonts w:ascii="Andalus" w:eastAsia="Andalus" w:hAnsi="Andalus" w:cs="Andalus"/>
          <w:spacing w:val="-2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,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inal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ar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 xml:space="preserve">or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 xml:space="preserve">eir 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xemp</w:t>
      </w:r>
      <w:r>
        <w:rPr>
          <w:rFonts w:ascii="Andalus" w:eastAsia="Andalus" w:hAnsi="Andalus" w:cs="Andalus"/>
          <w:spacing w:val="-2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ary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g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da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,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ito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 xml:space="preserve">g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st</w:t>
      </w:r>
      <w:r>
        <w:rPr>
          <w:rFonts w:ascii="Andalus" w:eastAsia="Andalus" w:hAnsi="Andalus" w:cs="Andalus"/>
          <w:spacing w:val="-1"/>
          <w:sz w:val="28"/>
          <w:szCs w:val="28"/>
        </w:rPr>
        <w:t>an</w:t>
      </w:r>
      <w:r>
        <w:rPr>
          <w:rFonts w:ascii="Andalus" w:eastAsia="Andalus" w:hAnsi="Andalus" w:cs="Andalus"/>
          <w:sz w:val="28"/>
          <w:szCs w:val="28"/>
        </w:rPr>
        <w:t>t enc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rag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ment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thr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out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c</w:t>
      </w:r>
      <w:r>
        <w:rPr>
          <w:rFonts w:ascii="Andalus" w:eastAsia="Andalus" w:hAnsi="Andalus" w:cs="Andalus"/>
          <w:sz w:val="28"/>
          <w:szCs w:val="28"/>
        </w:rPr>
        <w:t>ourse</w:t>
      </w:r>
      <w:r>
        <w:rPr>
          <w:rFonts w:ascii="Andalus" w:eastAsia="Andalus" w:hAnsi="Andalus" w:cs="Andalus"/>
          <w:spacing w:val="-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</w:t>
      </w:r>
      <w:r>
        <w:rPr>
          <w:rFonts w:ascii="Andalus" w:eastAsia="Andalus" w:hAnsi="Andalus" w:cs="Andalus"/>
          <w:spacing w:val="-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s p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j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t.</w:t>
      </w:r>
    </w:p>
    <w:p w:rsidR="00E242EC" w:rsidRDefault="00C479F2">
      <w:pPr>
        <w:spacing w:before="3"/>
        <w:ind w:left="100" w:right="52"/>
        <w:jc w:val="both"/>
        <w:rPr>
          <w:rFonts w:ascii="Andalus" w:eastAsia="Andalus" w:hAnsi="Andalus" w:cs="Andalus"/>
          <w:sz w:val="28"/>
          <w:szCs w:val="28"/>
        </w:rPr>
      </w:pP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eir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b</w:t>
      </w:r>
      <w:r>
        <w:rPr>
          <w:rFonts w:ascii="Andalus" w:eastAsia="Andalus" w:hAnsi="Andalus" w:cs="Andalus"/>
          <w:spacing w:val="1"/>
          <w:sz w:val="28"/>
          <w:szCs w:val="28"/>
        </w:rPr>
        <w:t>l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-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ing</w:t>
      </w:r>
      <w:r>
        <w:rPr>
          <w:rFonts w:ascii="Andalus" w:eastAsia="Andalus" w:hAnsi="Andalus" w:cs="Andalus"/>
          <w:spacing w:val="-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,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elp 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g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da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ar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me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lo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w</w:t>
      </w:r>
      <w:r>
        <w:rPr>
          <w:rFonts w:ascii="Andalus" w:eastAsia="Andalus" w:hAnsi="Andalus" w:cs="Andalus"/>
          <w:sz w:val="28"/>
          <w:szCs w:val="28"/>
        </w:rPr>
        <w:t>ay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n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j</w:t>
      </w:r>
      <w:r>
        <w:rPr>
          <w:rFonts w:ascii="Andalus" w:eastAsia="Andalus" w:hAnsi="Andalus" w:cs="Andalus"/>
          <w:sz w:val="28"/>
          <w:szCs w:val="28"/>
        </w:rPr>
        <w:t>ourney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 l</w:t>
      </w:r>
      <w:r>
        <w:rPr>
          <w:rFonts w:ascii="Andalus" w:eastAsia="Andalus" w:hAnsi="Andalus" w:cs="Andalus"/>
          <w:spacing w:val="1"/>
          <w:sz w:val="28"/>
          <w:szCs w:val="28"/>
        </w:rPr>
        <w:t>if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,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am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b</w:t>
      </w:r>
      <w:r>
        <w:rPr>
          <w:rFonts w:ascii="Andalus" w:eastAsia="Andalus" w:hAnsi="Andalus" w:cs="Andalus"/>
          <w:sz w:val="28"/>
          <w:szCs w:val="28"/>
        </w:rPr>
        <w:t>out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m</w:t>
      </w:r>
      <w:r>
        <w:rPr>
          <w:rFonts w:ascii="Andalus" w:eastAsia="Andalus" w:hAnsi="Andalus" w:cs="Andalus"/>
          <w:spacing w:val="1"/>
          <w:sz w:val="28"/>
          <w:szCs w:val="28"/>
        </w:rPr>
        <w:t>b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pacing w:val="1"/>
          <w:sz w:val="28"/>
          <w:szCs w:val="28"/>
        </w:rPr>
        <w:t>k</w:t>
      </w:r>
      <w:r>
        <w:rPr>
          <w:rFonts w:ascii="Andalus" w:eastAsia="Andalus" w:hAnsi="Andalus" w:cs="Andalus"/>
          <w:sz w:val="28"/>
          <w:szCs w:val="28"/>
        </w:rPr>
        <w:t>.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eir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di</w:t>
      </w:r>
      <w:r>
        <w:rPr>
          <w:rFonts w:ascii="Andalus" w:eastAsia="Andalus" w:hAnsi="Andalus" w:cs="Andalus"/>
          <w:spacing w:val="-1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pp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rt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va</w:t>
      </w:r>
      <w:r>
        <w:rPr>
          <w:rFonts w:ascii="Andalus" w:eastAsia="Andalus" w:hAnsi="Andalus" w:cs="Andalus"/>
          <w:spacing w:val="-1"/>
          <w:sz w:val="28"/>
          <w:szCs w:val="28"/>
        </w:rPr>
        <w:t>lu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b</w:t>
      </w:r>
      <w:r>
        <w:rPr>
          <w:rFonts w:ascii="Andalus" w:eastAsia="Andalus" w:hAnsi="Andalus" w:cs="Andalus"/>
          <w:sz w:val="28"/>
          <w:szCs w:val="28"/>
        </w:rPr>
        <w:t>le info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mat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n i</w:t>
      </w:r>
      <w:r>
        <w:rPr>
          <w:rFonts w:ascii="Andalus" w:eastAsia="Andalus" w:hAnsi="Andalus" w:cs="Andalus"/>
          <w:spacing w:val="1"/>
          <w:sz w:val="28"/>
          <w:szCs w:val="28"/>
        </w:rPr>
        <w:t>m</w:t>
      </w:r>
      <w:r>
        <w:rPr>
          <w:rFonts w:ascii="Andalus" w:eastAsia="Andalus" w:hAnsi="Andalus" w:cs="Andalus"/>
          <w:sz w:val="28"/>
          <w:szCs w:val="28"/>
        </w:rPr>
        <w:t>par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ed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b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them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proofErr w:type="gramStart"/>
      <w:r>
        <w:rPr>
          <w:rFonts w:ascii="Andalus" w:eastAsia="Andalus" w:hAnsi="Andalus" w:cs="Andalus"/>
          <w:spacing w:val="-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as</w:t>
      </w:r>
      <w:proofErr w:type="gramEnd"/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ind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ed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lped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me a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lot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thr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1"/>
          <w:sz w:val="28"/>
          <w:szCs w:val="28"/>
        </w:rPr>
        <w:t>g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out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in</w:t>
      </w:r>
      <w:r>
        <w:rPr>
          <w:rFonts w:ascii="Andalus" w:eastAsia="Andalus" w:hAnsi="Andalus" w:cs="Andalus"/>
          <w:spacing w:val="4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ri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d att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ded</w:t>
      </w:r>
      <w:r>
        <w:rPr>
          <w:rFonts w:ascii="Andalus" w:eastAsia="Andalus" w:hAnsi="Andalus" w:cs="Andalus"/>
          <w:spacing w:val="-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by me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e.</w:t>
      </w:r>
    </w:p>
    <w:p w:rsidR="00E242EC" w:rsidRDefault="00E242EC">
      <w:pPr>
        <w:spacing w:before="8" w:line="280" w:lineRule="exact"/>
        <w:rPr>
          <w:sz w:val="28"/>
          <w:szCs w:val="28"/>
        </w:rPr>
      </w:pPr>
    </w:p>
    <w:p w:rsidR="00E242EC" w:rsidRDefault="00C479F2">
      <w:pPr>
        <w:ind w:left="100" w:right="56" w:firstLine="70"/>
        <w:jc w:val="both"/>
        <w:rPr>
          <w:rFonts w:ascii="Andalus" w:eastAsia="Andalus" w:hAnsi="Andalus" w:cs="Andalus"/>
          <w:sz w:val="28"/>
          <w:szCs w:val="28"/>
        </w:rPr>
      </w:pP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am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pacing w:val="-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or t</w:t>
      </w:r>
      <w:r>
        <w:rPr>
          <w:rFonts w:ascii="Andalus" w:eastAsia="Andalus" w:hAnsi="Andalus" w:cs="Andalus"/>
          <w:spacing w:val="-2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eir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ion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ri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my a</w:t>
      </w:r>
      <w:r>
        <w:rPr>
          <w:rFonts w:ascii="Andalus" w:eastAsia="Andalus" w:hAnsi="Andalus" w:cs="Andalus"/>
          <w:spacing w:val="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-1"/>
          <w:sz w:val="28"/>
          <w:szCs w:val="28"/>
        </w:rPr>
        <w:t>ig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m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 xml:space="preserve">t. </w:t>
      </w:r>
      <w:proofErr w:type="gramStart"/>
      <w:r>
        <w:rPr>
          <w:rFonts w:ascii="Andalus" w:eastAsia="Andalus" w:hAnsi="Andalus" w:cs="Andalus"/>
          <w:spacing w:val="-1"/>
          <w:sz w:val="28"/>
          <w:szCs w:val="28"/>
        </w:rPr>
        <w:t>M</w:t>
      </w:r>
      <w:r>
        <w:rPr>
          <w:rFonts w:ascii="Andalus" w:eastAsia="Andalus" w:hAnsi="Andalus" w:cs="Andalus"/>
          <w:sz w:val="28"/>
          <w:szCs w:val="28"/>
        </w:rPr>
        <w:t xml:space="preserve">y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ea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tfelt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2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pacing w:val="1"/>
          <w:sz w:val="28"/>
          <w:szCs w:val="28"/>
        </w:rPr>
        <w:t>k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 xml:space="preserve">em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or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-2"/>
          <w:sz w:val="28"/>
          <w:szCs w:val="28"/>
        </w:rPr>
        <w:t>p</w:t>
      </w:r>
      <w:r>
        <w:rPr>
          <w:rFonts w:ascii="Andalus" w:eastAsia="Andalus" w:hAnsi="Andalus" w:cs="Andalus"/>
          <w:sz w:val="28"/>
          <w:szCs w:val="28"/>
        </w:rPr>
        <w:t>ari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va</w:t>
      </w:r>
      <w:r>
        <w:rPr>
          <w:rFonts w:ascii="Andalus" w:eastAsia="Andalus" w:hAnsi="Andalus" w:cs="Andalus"/>
          <w:spacing w:val="-1"/>
          <w:sz w:val="28"/>
          <w:szCs w:val="28"/>
        </w:rPr>
        <w:t>l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b</w:t>
      </w:r>
      <w:r>
        <w:rPr>
          <w:rFonts w:ascii="Andalus" w:eastAsia="Andalus" w:hAnsi="Andalus" w:cs="Andalus"/>
          <w:sz w:val="28"/>
          <w:szCs w:val="28"/>
        </w:rPr>
        <w:t>le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me w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th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u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ri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r of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ice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h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rs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-1"/>
          <w:sz w:val="28"/>
          <w:szCs w:val="28"/>
        </w:rPr>
        <w:t>m</w:t>
      </w:r>
      <w:r>
        <w:rPr>
          <w:rFonts w:ascii="Andalus" w:eastAsia="Andalus" w:hAnsi="Andalus" w:cs="Andalus"/>
          <w:sz w:val="28"/>
          <w:szCs w:val="28"/>
        </w:rPr>
        <w:t>part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u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k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owl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.</w:t>
      </w:r>
      <w:proofErr w:type="gramEnd"/>
      <w:r>
        <w:rPr>
          <w:rFonts w:ascii="Andalus" w:eastAsia="Andalus" w:hAnsi="Andalus" w:cs="Andalus"/>
          <w:sz w:val="28"/>
          <w:szCs w:val="28"/>
        </w:rPr>
        <w:t xml:space="preserve"> 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tive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-1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lust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ative pr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se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tati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p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by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them made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ses</w:t>
      </w:r>
      <w:r>
        <w:rPr>
          <w:rFonts w:ascii="Andalus" w:eastAsia="Andalus" w:hAnsi="Andalus" w:cs="Andalus"/>
          <w:spacing w:val="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-2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q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ite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esti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de the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w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pacing w:val="-3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le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ec</w:t>
      </w:r>
      <w:r>
        <w:rPr>
          <w:rFonts w:ascii="Andalus" w:eastAsia="Andalus" w:hAnsi="Andalus" w:cs="Andalus"/>
          <w:spacing w:val="1"/>
          <w:sz w:val="28"/>
          <w:szCs w:val="28"/>
        </w:rPr>
        <w:t>hn</w:t>
      </w:r>
      <w:r>
        <w:rPr>
          <w:rFonts w:ascii="Andalus" w:eastAsia="Andalus" w:hAnsi="Andalus" w:cs="Andalus"/>
          <w:sz w:val="28"/>
          <w:szCs w:val="28"/>
        </w:rPr>
        <w:t>ic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1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env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2"/>
          <w:sz w:val="28"/>
          <w:szCs w:val="28"/>
        </w:rPr>
        <w:t>o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ment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15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expl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ra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ion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omp</w:t>
      </w:r>
      <w:r>
        <w:rPr>
          <w:rFonts w:ascii="Andalus" w:eastAsia="Andalus" w:hAnsi="Andalus" w:cs="Andalus"/>
          <w:spacing w:val="-3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1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so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ve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16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easy</w:t>
      </w:r>
      <w:r>
        <w:rPr>
          <w:rFonts w:ascii="Andalus" w:eastAsia="Andalus" w:hAnsi="Andalus" w:cs="Andalus"/>
          <w:spacing w:val="17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 xml:space="preserve">or 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s to</w:t>
      </w:r>
      <w:r>
        <w:rPr>
          <w:rFonts w:ascii="Andalus" w:eastAsia="Andalus" w:hAnsi="Andalus" w:cs="Andalus"/>
          <w:spacing w:val="-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z w:val="28"/>
          <w:szCs w:val="28"/>
        </w:rPr>
        <w:t>rasp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-3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rstan</w:t>
      </w:r>
      <w:r>
        <w:rPr>
          <w:rFonts w:ascii="Andalus" w:eastAsia="Andalus" w:hAnsi="Andalus" w:cs="Andalus"/>
          <w:spacing w:val="-1"/>
          <w:sz w:val="28"/>
          <w:szCs w:val="28"/>
        </w:rPr>
        <w:t>d</w:t>
      </w:r>
      <w:r>
        <w:rPr>
          <w:rFonts w:ascii="Andalus" w:eastAsia="Andalus" w:hAnsi="Andalus" w:cs="Andalus"/>
          <w:sz w:val="28"/>
          <w:szCs w:val="28"/>
        </w:rPr>
        <w:t>.</w:t>
      </w:r>
    </w:p>
    <w:p w:rsidR="00E242EC" w:rsidRDefault="00E242EC">
      <w:pPr>
        <w:spacing w:before="8" w:line="280" w:lineRule="exact"/>
        <w:rPr>
          <w:sz w:val="28"/>
          <w:szCs w:val="28"/>
        </w:rPr>
      </w:pPr>
    </w:p>
    <w:p w:rsidR="00E242EC" w:rsidRDefault="00C479F2">
      <w:pPr>
        <w:ind w:left="100" w:right="51"/>
        <w:jc w:val="both"/>
        <w:rPr>
          <w:rFonts w:ascii="Andalus" w:eastAsia="Andalus" w:hAnsi="Andalus" w:cs="Andalus"/>
          <w:sz w:val="28"/>
          <w:szCs w:val="28"/>
        </w:rPr>
        <w:sectPr w:rsidR="00E242EC">
          <w:pgSz w:w="11920" w:h="16840"/>
          <w:pgMar w:top="1520" w:right="1320" w:bottom="280" w:left="1340" w:header="720" w:footer="720" w:gutter="0"/>
          <w:cols w:space="720"/>
        </w:sectPr>
      </w:pPr>
      <w:r>
        <w:rPr>
          <w:rFonts w:ascii="Andalus" w:eastAsia="Andalus" w:hAnsi="Andalus" w:cs="Andalus"/>
          <w:sz w:val="28"/>
          <w:szCs w:val="28"/>
        </w:rPr>
        <w:t>La</w:t>
      </w:r>
      <w:r>
        <w:rPr>
          <w:rFonts w:ascii="Andalus" w:eastAsia="Andalus" w:hAnsi="Andalus" w:cs="Andalus"/>
          <w:spacing w:val="1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2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y,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I w</w:t>
      </w:r>
      <w:r>
        <w:rPr>
          <w:rFonts w:ascii="Andalus" w:eastAsia="Andalus" w:hAnsi="Andalus" w:cs="Andalus"/>
          <w:spacing w:val="-2"/>
          <w:sz w:val="28"/>
          <w:szCs w:val="28"/>
        </w:rPr>
        <w:t>o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ld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so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w</w:t>
      </w:r>
      <w:r>
        <w:rPr>
          <w:rFonts w:ascii="Andalus" w:eastAsia="Andalus" w:hAnsi="Andalus" w:cs="Andalus"/>
          <w:spacing w:val="1"/>
          <w:sz w:val="28"/>
          <w:szCs w:val="28"/>
        </w:rPr>
        <w:t>i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h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 exp</w:t>
      </w:r>
      <w:r>
        <w:rPr>
          <w:rFonts w:ascii="Andalus" w:eastAsia="Andalus" w:hAnsi="Andalus" w:cs="Andalus"/>
          <w:spacing w:val="-2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ess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my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t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nk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to my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mother ,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 xml:space="preserve">or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er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st</w:t>
      </w:r>
      <w:r>
        <w:rPr>
          <w:rFonts w:ascii="Andalus" w:eastAsia="Andalus" w:hAnsi="Andalus" w:cs="Andalus"/>
          <w:spacing w:val="-1"/>
          <w:sz w:val="28"/>
          <w:szCs w:val="28"/>
        </w:rPr>
        <w:t>a</w:t>
      </w:r>
      <w:r>
        <w:rPr>
          <w:rFonts w:ascii="Andalus" w:eastAsia="Andalus" w:hAnsi="Andalus" w:cs="Andalus"/>
          <w:spacing w:val="8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 xml:space="preserve">t </w:t>
      </w:r>
      <w:r>
        <w:rPr>
          <w:rFonts w:ascii="Andalus" w:eastAsia="Andalus" w:hAnsi="Andalus" w:cs="Andalus"/>
          <w:spacing w:val="1"/>
          <w:sz w:val="28"/>
          <w:szCs w:val="28"/>
        </w:rPr>
        <w:t>g</w:t>
      </w:r>
      <w:r>
        <w:rPr>
          <w:rFonts w:ascii="Andalus" w:eastAsia="Andalus" w:hAnsi="Andalus" w:cs="Andalus"/>
          <w:spacing w:val="-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id</w:t>
      </w:r>
      <w:r>
        <w:rPr>
          <w:rFonts w:ascii="Andalus" w:eastAsia="Andalus" w:hAnsi="Andalus" w:cs="Andalus"/>
          <w:spacing w:val="-1"/>
          <w:sz w:val="28"/>
          <w:szCs w:val="28"/>
        </w:rPr>
        <w:t>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e a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-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pp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t e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pacing w:val="-3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ing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the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s</w:t>
      </w:r>
      <w:r>
        <w:rPr>
          <w:rFonts w:ascii="Andalus" w:eastAsia="Andalus" w:hAnsi="Andalus" w:cs="Andalus"/>
          <w:sz w:val="28"/>
          <w:szCs w:val="28"/>
        </w:rPr>
        <w:t>mo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th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omple</w:t>
      </w:r>
      <w:r>
        <w:rPr>
          <w:rFonts w:ascii="Andalus" w:eastAsia="Andalus" w:hAnsi="Andalus" w:cs="Andalus"/>
          <w:spacing w:val="-1"/>
          <w:sz w:val="28"/>
          <w:szCs w:val="28"/>
        </w:rPr>
        <w:t>t</w:t>
      </w:r>
      <w:r>
        <w:rPr>
          <w:rFonts w:ascii="Andalus" w:eastAsia="Andalus" w:hAnsi="Andalus" w:cs="Andalus"/>
          <w:sz w:val="28"/>
          <w:szCs w:val="28"/>
        </w:rPr>
        <w:t>i</w:t>
      </w:r>
      <w:r>
        <w:rPr>
          <w:rFonts w:ascii="Andalus" w:eastAsia="Andalus" w:hAnsi="Andalus" w:cs="Andalus"/>
          <w:spacing w:val="-2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n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of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2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is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-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stri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1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p</w:t>
      </w:r>
      <w:r>
        <w:rPr>
          <w:rFonts w:ascii="Andalus" w:eastAsia="Andalus" w:hAnsi="Andalus" w:cs="Andalus"/>
          <w:spacing w:val="-1"/>
          <w:sz w:val="28"/>
          <w:szCs w:val="28"/>
        </w:rPr>
        <w:t>o</w:t>
      </w:r>
      <w:r>
        <w:rPr>
          <w:rFonts w:ascii="Andalus" w:eastAsia="Andalus" w:hAnsi="Andalus" w:cs="Andalus"/>
          <w:sz w:val="28"/>
          <w:szCs w:val="28"/>
        </w:rPr>
        <w:t>rt as</w:t>
      </w:r>
      <w:r>
        <w:rPr>
          <w:rFonts w:ascii="Andalus" w:eastAsia="Andalus" w:hAnsi="Andalus" w:cs="Andalus"/>
          <w:spacing w:val="5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w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ll</w:t>
      </w:r>
      <w:r>
        <w:rPr>
          <w:rFonts w:ascii="Andalus" w:eastAsia="Andalus" w:hAnsi="Andalus" w:cs="Andalus"/>
          <w:spacing w:val="5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s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is</w:t>
      </w:r>
      <w:r>
        <w:rPr>
          <w:rFonts w:ascii="Andalus" w:eastAsia="Andalus" w:hAnsi="Andalus" w:cs="Andalus"/>
          <w:spacing w:val="5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o</w:t>
      </w:r>
      <w:r>
        <w:rPr>
          <w:rFonts w:ascii="Andalus" w:eastAsia="Andalus" w:hAnsi="Andalus" w:cs="Andalus"/>
          <w:spacing w:val="-2"/>
          <w:sz w:val="28"/>
          <w:szCs w:val="28"/>
        </w:rPr>
        <w:t>l</w:t>
      </w:r>
      <w:r>
        <w:rPr>
          <w:rFonts w:ascii="Andalus" w:eastAsia="Andalus" w:hAnsi="Andalus" w:cs="Andalus"/>
          <w:sz w:val="28"/>
          <w:szCs w:val="28"/>
        </w:rPr>
        <w:t>l</w:t>
      </w:r>
      <w:r>
        <w:rPr>
          <w:rFonts w:ascii="Andalus" w:eastAsia="Andalus" w:hAnsi="Andalus" w:cs="Andalus"/>
          <w:spacing w:val="-2"/>
          <w:sz w:val="28"/>
          <w:szCs w:val="28"/>
        </w:rPr>
        <w:t>e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g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es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w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 xml:space="preserve">o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elped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me</w:t>
      </w:r>
      <w:r>
        <w:rPr>
          <w:rFonts w:ascii="Andalus" w:eastAsia="Andalus" w:hAnsi="Andalus" w:cs="Andalus"/>
          <w:spacing w:val="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apply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d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st</w:t>
      </w:r>
      <w:r>
        <w:rPr>
          <w:rFonts w:ascii="Andalus" w:eastAsia="Andalus" w:hAnsi="Andalus" w:cs="Andalus"/>
          <w:spacing w:val="-1"/>
          <w:sz w:val="28"/>
          <w:szCs w:val="28"/>
        </w:rPr>
        <w:t>a</w:t>
      </w:r>
      <w:r>
        <w:rPr>
          <w:rFonts w:ascii="Andalus" w:eastAsia="Andalus" w:hAnsi="Andalus" w:cs="Andalus"/>
          <w:sz w:val="28"/>
          <w:szCs w:val="28"/>
        </w:rPr>
        <w:t>y</w:t>
      </w:r>
      <w:r>
        <w:rPr>
          <w:rFonts w:ascii="Andalus" w:eastAsia="Andalus" w:hAnsi="Andalus" w:cs="Andalus"/>
          <w:spacing w:val="1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b</w:t>
      </w:r>
      <w:r>
        <w:rPr>
          <w:rFonts w:ascii="Andalus" w:eastAsia="Andalus" w:hAnsi="Andalus" w:cs="Andalus"/>
          <w:spacing w:val="1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c</w:t>
      </w:r>
      <w:r>
        <w:rPr>
          <w:rFonts w:ascii="Andalus" w:eastAsia="Andalus" w:hAnsi="Andalus" w:cs="Andalus"/>
          <w:sz w:val="28"/>
          <w:szCs w:val="28"/>
        </w:rPr>
        <w:t>k</w:t>
      </w:r>
      <w:r>
        <w:rPr>
          <w:rFonts w:ascii="Andalus" w:eastAsia="Andalus" w:hAnsi="Andalus" w:cs="Andalus"/>
          <w:spacing w:val="4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-2"/>
          <w:sz w:val="28"/>
          <w:szCs w:val="28"/>
        </w:rPr>
        <w:t>d</w:t>
      </w:r>
      <w:r>
        <w:rPr>
          <w:rFonts w:ascii="Andalus" w:eastAsia="Andalus" w:hAnsi="Andalus" w:cs="Andalus"/>
          <w:spacing w:val="1"/>
          <w:sz w:val="28"/>
          <w:szCs w:val="28"/>
        </w:rPr>
        <w:t>u</w:t>
      </w:r>
      <w:r>
        <w:rPr>
          <w:rFonts w:ascii="Andalus" w:eastAsia="Andalus" w:hAnsi="Andalus" w:cs="Andalus"/>
          <w:sz w:val="28"/>
          <w:szCs w:val="28"/>
        </w:rPr>
        <w:t>r</w:t>
      </w:r>
      <w:r>
        <w:rPr>
          <w:rFonts w:ascii="Andalus" w:eastAsia="Andalus" w:hAnsi="Andalus" w:cs="Andalus"/>
          <w:spacing w:val="-3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g</w:t>
      </w:r>
      <w:r>
        <w:rPr>
          <w:rFonts w:ascii="Andalus" w:eastAsia="Andalus" w:hAnsi="Andalus" w:cs="Andalus"/>
          <w:spacing w:val="2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 xml:space="preserve">the vacation </w:t>
      </w:r>
      <w:r>
        <w:rPr>
          <w:rFonts w:ascii="Andalus" w:eastAsia="Andalus" w:hAnsi="Andalus" w:cs="Andalus"/>
          <w:spacing w:val="1"/>
          <w:sz w:val="28"/>
          <w:szCs w:val="28"/>
        </w:rPr>
        <w:t>f</w:t>
      </w:r>
      <w:r>
        <w:rPr>
          <w:rFonts w:ascii="Andalus" w:eastAsia="Andalus" w:hAnsi="Andalus" w:cs="Andalus"/>
          <w:sz w:val="28"/>
          <w:szCs w:val="28"/>
        </w:rPr>
        <w:t>or</w:t>
      </w:r>
      <w:r>
        <w:rPr>
          <w:rFonts w:ascii="Andalus" w:eastAsia="Andalus" w:hAnsi="Andalus" w:cs="Andalus"/>
          <w:spacing w:val="-3"/>
          <w:sz w:val="28"/>
          <w:szCs w:val="28"/>
        </w:rPr>
        <w:t xml:space="preserve"> </w:t>
      </w:r>
      <w:r>
        <w:rPr>
          <w:rFonts w:ascii="Andalus" w:eastAsia="Andalus" w:hAnsi="Andalus" w:cs="Andalus"/>
          <w:sz w:val="28"/>
          <w:szCs w:val="28"/>
        </w:rPr>
        <w:t>t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a</w:t>
      </w:r>
      <w:r>
        <w:rPr>
          <w:rFonts w:ascii="Andalus" w:eastAsia="Andalus" w:hAnsi="Andalus" w:cs="Andalus"/>
          <w:spacing w:val="-1"/>
          <w:sz w:val="28"/>
          <w:szCs w:val="28"/>
        </w:rPr>
        <w:t>i</w:t>
      </w:r>
      <w:r>
        <w:rPr>
          <w:rFonts w:ascii="Andalus" w:eastAsia="Andalus" w:hAnsi="Andalus" w:cs="Andalus"/>
          <w:spacing w:val="1"/>
          <w:sz w:val="28"/>
          <w:szCs w:val="28"/>
        </w:rPr>
        <w:t>n</w:t>
      </w:r>
      <w:r>
        <w:rPr>
          <w:rFonts w:ascii="Andalus" w:eastAsia="Andalus" w:hAnsi="Andalus" w:cs="Andalus"/>
          <w:sz w:val="28"/>
          <w:szCs w:val="28"/>
        </w:rPr>
        <w:t>ing</w:t>
      </w:r>
      <w:r>
        <w:rPr>
          <w:rFonts w:ascii="Andalus" w:eastAsia="Andalus" w:hAnsi="Andalus" w:cs="Andalus"/>
          <w:spacing w:val="-3"/>
          <w:sz w:val="28"/>
          <w:szCs w:val="28"/>
        </w:rPr>
        <w:t xml:space="preserve"> </w:t>
      </w:r>
      <w:r>
        <w:rPr>
          <w:rFonts w:ascii="Andalus" w:eastAsia="Andalus" w:hAnsi="Andalus" w:cs="Andalus"/>
          <w:spacing w:val="1"/>
          <w:sz w:val="28"/>
          <w:szCs w:val="28"/>
        </w:rPr>
        <w:t>h</w:t>
      </w:r>
      <w:r>
        <w:rPr>
          <w:rFonts w:ascii="Andalus" w:eastAsia="Andalus" w:hAnsi="Andalus" w:cs="Andalus"/>
          <w:sz w:val="28"/>
          <w:szCs w:val="28"/>
        </w:rPr>
        <w:t>e</w:t>
      </w:r>
      <w:r>
        <w:rPr>
          <w:rFonts w:ascii="Andalus" w:eastAsia="Andalus" w:hAnsi="Andalus" w:cs="Andalus"/>
          <w:spacing w:val="-1"/>
          <w:sz w:val="28"/>
          <w:szCs w:val="28"/>
        </w:rPr>
        <w:t>r</w:t>
      </w:r>
      <w:r>
        <w:rPr>
          <w:rFonts w:ascii="Andalus" w:eastAsia="Andalus" w:hAnsi="Andalus" w:cs="Andalus"/>
          <w:sz w:val="28"/>
          <w:szCs w:val="28"/>
        </w:rPr>
        <w:t>e.</w:t>
      </w:r>
    </w:p>
    <w:p w:rsidR="00E242EC" w:rsidRDefault="00C479F2">
      <w:pPr>
        <w:spacing w:before="53"/>
        <w:ind w:left="35" w:right="5123"/>
        <w:jc w:val="center"/>
        <w:rPr>
          <w:sz w:val="60"/>
          <w:szCs w:val="60"/>
        </w:rPr>
      </w:pPr>
      <w:r>
        <w:rPr>
          <w:w w:val="112"/>
          <w:sz w:val="60"/>
          <w:szCs w:val="60"/>
        </w:rPr>
        <w:lastRenderedPageBreak/>
        <w:t>CO</w:t>
      </w:r>
      <w:r>
        <w:rPr>
          <w:spacing w:val="2"/>
          <w:w w:val="112"/>
          <w:sz w:val="60"/>
          <w:szCs w:val="60"/>
        </w:rPr>
        <w:t>N</w:t>
      </w:r>
      <w:r>
        <w:rPr>
          <w:w w:val="113"/>
          <w:sz w:val="60"/>
          <w:szCs w:val="60"/>
        </w:rPr>
        <w:t>T</w:t>
      </w:r>
      <w:r>
        <w:rPr>
          <w:spacing w:val="-2"/>
          <w:w w:val="113"/>
          <w:sz w:val="60"/>
          <w:szCs w:val="60"/>
        </w:rPr>
        <w:t>E</w:t>
      </w:r>
      <w:r>
        <w:rPr>
          <w:w w:val="118"/>
          <w:sz w:val="60"/>
          <w:szCs w:val="60"/>
        </w:rPr>
        <w:t>NTS</w:t>
      </w:r>
    </w:p>
    <w:p w:rsidR="00E242EC" w:rsidRDefault="00E242EC">
      <w:pPr>
        <w:spacing w:before="6" w:line="140" w:lineRule="exact"/>
        <w:rPr>
          <w:sz w:val="15"/>
          <w:szCs w:val="15"/>
        </w:rPr>
      </w:pPr>
    </w:p>
    <w:p w:rsidR="00E242EC" w:rsidRDefault="00C479F2">
      <w:pPr>
        <w:ind w:left="411" w:right="6168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4"/>
          <w:sz w:val="36"/>
          <w:szCs w:val="36"/>
        </w:rPr>
        <w:t xml:space="preserve"> </w:t>
      </w:r>
      <w:r>
        <w:rPr>
          <w:w w:val="93"/>
          <w:sz w:val="36"/>
          <w:szCs w:val="36"/>
        </w:rPr>
        <w:t>I</w:t>
      </w:r>
      <w:r>
        <w:rPr>
          <w:spacing w:val="1"/>
          <w:w w:val="93"/>
          <w:sz w:val="36"/>
          <w:szCs w:val="36"/>
        </w:rPr>
        <w:t>n</w:t>
      </w:r>
      <w:r>
        <w:rPr>
          <w:w w:val="106"/>
          <w:sz w:val="36"/>
          <w:szCs w:val="36"/>
        </w:rPr>
        <w:t>troduction</w:t>
      </w:r>
    </w:p>
    <w:p w:rsidR="00E242EC" w:rsidRDefault="00E242EC">
      <w:pPr>
        <w:spacing w:before="8" w:line="180" w:lineRule="exact"/>
        <w:rPr>
          <w:sz w:val="18"/>
          <w:szCs w:val="18"/>
        </w:rPr>
      </w:pPr>
    </w:p>
    <w:p w:rsidR="00E242EC" w:rsidRDefault="00C479F2">
      <w:pPr>
        <w:ind w:left="46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4"/>
          <w:sz w:val="36"/>
          <w:szCs w:val="36"/>
        </w:rPr>
        <w:t xml:space="preserve"> </w:t>
      </w:r>
      <w:r>
        <w:rPr>
          <w:sz w:val="36"/>
          <w:szCs w:val="36"/>
        </w:rPr>
        <w:t>Project:</w:t>
      </w:r>
      <w:r>
        <w:rPr>
          <w:spacing w:val="13"/>
          <w:sz w:val="36"/>
          <w:szCs w:val="36"/>
        </w:rPr>
        <w:t xml:space="preserve"> </w:t>
      </w:r>
      <w:r>
        <w:rPr>
          <w:sz w:val="36"/>
          <w:szCs w:val="36"/>
        </w:rPr>
        <w:t>S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art</w:t>
      </w:r>
      <w:r>
        <w:rPr>
          <w:spacing w:val="53"/>
          <w:sz w:val="36"/>
          <w:szCs w:val="36"/>
        </w:rPr>
        <w:t xml:space="preserve"> </w:t>
      </w:r>
      <w:r w:rsidR="008D5AA2">
        <w:rPr>
          <w:spacing w:val="1"/>
          <w:w w:val="89"/>
          <w:sz w:val="36"/>
          <w:szCs w:val="36"/>
        </w:rPr>
        <w:t>BILLING</w:t>
      </w:r>
    </w:p>
    <w:p w:rsidR="00E242EC" w:rsidRDefault="00E242EC">
      <w:pPr>
        <w:spacing w:before="16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I</w:t>
      </w:r>
      <w:r>
        <w:rPr>
          <w:spacing w:val="1"/>
          <w:sz w:val="36"/>
          <w:szCs w:val="36"/>
        </w:rPr>
        <w:t>n</w:t>
      </w:r>
      <w:r>
        <w:rPr>
          <w:sz w:val="36"/>
          <w:szCs w:val="36"/>
        </w:rPr>
        <w:t>troduction</w:t>
      </w:r>
      <w:r>
        <w:rPr>
          <w:spacing w:val="58"/>
          <w:sz w:val="36"/>
          <w:szCs w:val="36"/>
        </w:rPr>
        <w:t xml:space="preserve"> </w:t>
      </w:r>
      <w:r>
        <w:rPr>
          <w:sz w:val="36"/>
          <w:szCs w:val="36"/>
        </w:rPr>
        <w:t>to</w:t>
      </w:r>
      <w:r>
        <w:rPr>
          <w:spacing w:val="23"/>
          <w:sz w:val="36"/>
          <w:szCs w:val="36"/>
        </w:rPr>
        <w:t xml:space="preserve"> </w:t>
      </w:r>
      <w:r>
        <w:rPr>
          <w:sz w:val="36"/>
          <w:szCs w:val="36"/>
        </w:rPr>
        <w:t>S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art</w:t>
      </w:r>
      <w:r>
        <w:rPr>
          <w:spacing w:val="55"/>
          <w:sz w:val="36"/>
          <w:szCs w:val="36"/>
        </w:rPr>
        <w:t xml:space="preserve"> </w:t>
      </w:r>
      <w:r w:rsidR="008D5AA2">
        <w:rPr>
          <w:w w:val="96"/>
          <w:sz w:val="36"/>
          <w:szCs w:val="36"/>
        </w:rPr>
        <w:t>Billing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S</w:t>
      </w:r>
      <w:r>
        <w:rPr>
          <w:spacing w:val="-2"/>
          <w:sz w:val="36"/>
          <w:szCs w:val="36"/>
        </w:rPr>
        <w:t>m</w:t>
      </w:r>
      <w:r>
        <w:rPr>
          <w:sz w:val="36"/>
          <w:szCs w:val="36"/>
        </w:rPr>
        <w:t>art</w:t>
      </w:r>
      <w:r>
        <w:rPr>
          <w:spacing w:val="53"/>
          <w:sz w:val="36"/>
          <w:szCs w:val="36"/>
        </w:rPr>
        <w:t xml:space="preserve"> </w:t>
      </w:r>
      <w:r>
        <w:rPr>
          <w:spacing w:val="1"/>
          <w:w w:val="81"/>
          <w:sz w:val="36"/>
          <w:szCs w:val="36"/>
        </w:rPr>
        <w:t>C</w:t>
      </w:r>
      <w:r>
        <w:rPr>
          <w:w w:val="109"/>
          <w:sz w:val="36"/>
          <w:szCs w:val="36"/>
        </w:rPr>
        <w:t>a</w:t>
      </w:r>
      <w:r>
        <w:rPr>
          <w:spacing w:val="-1"/>
          <w:w w:val="109"/>
          <w:sz w:val="36"/>
          <w:szCs w:val="36"/>
        </w:rPr>
        <w:t>m</w:t>
      </w:r>
      <w:r>
        <w:rPr>
          <w:w w:val="109"/>
          <w:sz w:val="36"/>
          <w:szCs w:val="36"/>
        </w:rPr>
        <w:t>pus</w:t>
      </w:r>
      <w:r>
        <w:rPr>
          <w:spacing w:val="-10"/>
          <w:sz w:val="36"/>
          <w:szCs w:val="36"/>
        </w:rPr>
        <w:t xml:space="preserve"> </w:t>
      </w:r>
      <w:r>
        <w:rPr>
          <w:w w:val="97"/>
          <w:sz w:val="36"/>
          <w:szCs w:val="36"/>
        </w:rPr>
        <w:t>Ex</w:t>
      </w:r>
      <w:r>
        <w:rPr>
          <w:spacing w:val="1"/>
          <w:w w:val="97"/>
          <w:sz w:val="36"/>
          <w:szCs w:val="36"/>
        </w:rPr>
        <w:t>t</w:t>
      </w:r>
      <w:r>
        <w:rPr>
          <w:w w:val="106"/>
          <w:sz w:val="36"/>
          <w:szCs w:val="36"/>
        </w:rPr>
        <w:t>ension</w:t>
      </w:r>
    </w:p>
    <w:p w:rsidR="00E242EC" w:rsidRDefault="00E242EC">
      <w:pPr>
        <w:spacing w:before="18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Fu</w:t>
      </w:r>
      <w:r>
        <w:rPr>
          <w:spacing w:val="2"/>
          <w:sz w:val="36"/>
          <w:szCs w:val="36"/>
        </w:rPr>
        <w:t>n</w:t>
      </w:r>
      <w:r>
        <w:rPr>
          <w:sz w:val="36"/>
          <w:szCs w:val="36"/>
        </w:rPr>
        <w:t>ctiona</w:t>
      </w:r>
      <w:r>
        <w:rPr>
          <w:spacing w:val="-1"/>
          <w:sz w:val="36"/>
          <w:szCs w:val="36"/>
        </w:rPr>
        <w:t>l</w:t>
      </w:r>
      <w:r>
        <w:rPr>
          <w:sz w:val="36"/>
          <w:szCs w:val="36"/>
        </w:rPr>
        <w:t>i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y</w:t>
      </w:r>
      <w:r>
        <w:rPr>
          <w:spacing w:val="25"/>
          <w:sz w:val="36"/>
          <w:szCs w:val="36"/>
        </w:rPr>
        <w:t xml:space="preserve"> </w:t>
      </w:r>
      <w:r>
        <w:rPr>
          <w:sz w:val="36"/>
          <w:szCs w:val="36"/>
        </w:rPr>
        <w:t>a</w:t>
      </w:r>
      <w:r>
        <w:rPr>
          <w:spacing w:val="-2"/>
          <w:sz w:val="36"/>
          <w:szCs w:val="36"/>
        </w:rPr>
        <w:t>n</w:t>
      </w:r>
      <w:r>
        <w:rPr>
          <w:sz w:val="36"/>
          <w:szCs w:val="36"/>
        </w:rPr>
        <w:t>d</w:t>
      </w:r>
      <w:r>
        <w:rPr>
          <w:spacing w:val="32"/>
          <w:sz w:val="36"/>
          <w:szCs w:val="36"/>
        </w:rPr>
        <w:t xml:space="preserve"> </w:t>
      </w:r>
      <w:r>
        <w:rPr>
          <w:w w:val="112"/>
          <w:sz w:val="36"/>
          <w:szCs w:val="36"/>
        </w:rPr>
        <w:t>us</w:t>
      </w:r>
      <w:r>
        <w:rPr>
          <w:spacing w:val="1"/>
          <w:w w:val="112"/>
          <w:sz w:val="36"/>
          <w:szCs w:val="36"/>
        </w:rPr>
        <w:t>e</w:t>
      </w:r>
      <w:r>
        <w:rPr>
          <w:w w:val="101"/>
          <w:sz w:val="36"/>
          <w:szCs w:val="36"/>
        </w:rPr>
        <w:t>ful</w:t>
      </w:r>
      <w:r>
        <w:rPr>
          <w:spacing w:val="1"/>
          <w:w w:val="101"/>
          <w:sz w:val="36"/>
          <w:szCs w:val="36"/>
        </w:rPr>
        <w:t>n</w:t>
      </w:r>
      <w:r>
        <w:rPr>
          <w:w w:val="116"/>
          <w:sz w:val="36"/>
          <w:szCs w:val="36"/>
        </w:rPr>
        <w:t>e</w:t>
      </w:r>
      <w:r>
        <w:rPr>
          <w:spacing w:val="-1"/>
          <w:w w:val="116"/>
          <w:sz w:val="36"/>
          <w:szCs w:val="36"/>
        </w:rPr>
        <w:t>s</w:t>
      </w:r>
      <w:r>
        <w:rPr>
          <w:w w:val="119"/>
          <w:sz w:val="36"/>
          <w:szCs w:val="36"/>
        </w:rPr>
        <w:t>s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Comp</w:t>
      </w:r>
      <w:r>
        <w:rPr>
          <w:spacing w:val="-1"/>
          <w:sz w:val="36"/>
          <w:szCs w:val="36"/>
        </w:rPr>
        <w:t>o</w:t>
      </w:r>
      <w:r>
        <w:rPr>
          <w:spacing w:val="1"/>
          <w:sz w:val="36"/>
          <w:szCs w:val="36"/>
        </w:rPr>
        <w:t>n</w:t>
      </w:r>
      <w:r>
        <w:rPr>
          <w:sz w:val="36"/>
          <w:szCs w:val="36"/>
        </w:rPr>
        <w:t>e</w:t>
      </w:r>
      <w:r>
        <w:rPr>
          <w:spacing w:val="1"/>
          <w:sz w:val="36"/>
          <w:szCs w:val="36"/>
        </w:rPr>
        <w:t>n</w:t>
      </w:r>
      <w:r>
        <w:rPr>
          <w:sz w:val="36"/>
          <w:szCs w:val="36"/>
        </w:rPr>
        <w:t>ts</w:t>
      </w:r>
      <w:r>
        <w:rPr>
          <w:spacing w:val="89"/>
          <w:sz w:val="36"/>
          <w:szCs w:val="36"/>
        </w:rPr>
        <w:t xml:space="preserve"> </w:t>
      </w:r>
      <w:r>
        <w:rPr>
          <w:spacing w:val="-2"/>
          <w:w w:val="103"/>
          <w:sz w:val="36"/>
          <w:szCs w:val="36"/>
        </w:rPr>
        <w:t>r</w:t>
      </w:r>
      <w:r>
        <w:rPr>
          <w:spacing w:val="-2"/>
          <w:w w:val="113"/>
          <w:sz w:val="36"/>
          <w:szCs w:val="36"/>
        </w:rPr>
        <w:t>e</w:t>
      </w:r>
      <w:r>
        <w:rPr>
          <w:w w:val="99"/>
          <w:sz w:val="36"/>
          <w:szCs w:val="36"/>
        </w:rPr>
        <w:t>qu</w:t>
      </w:r>
      <w:r>
        <w:rPr>
          <w:spacing w:val="1"/>
          <w:w w:val="99"/>
          <w:sz w:val="36"/>
          <w:szCs w:val="36"/>
        </w:rPr>
        <w:t>i</w:t>
      </w:r>
      <w:r>
        <w:rPr>
          <w:w w:val="108"/>
          <w:sz w:val="36"/>
          <w:szCs w:val="36"/>
        </w:rPr>
        <w:t>red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S</w:t>
      </w:r>
      <w:r>
        <w:rPr>
          <w:spacing w:val="-1"/>
          <w:sz w:val="36"/>
          <w:szCs w:val="36"/>
        </w:rPr>
        <w:t>o</w:t>
      </w:r>
      <w:r>
        <w:rPr>
          <w:sz w:val="36"/>
          <w:szCs w:val="36"/>
        </w:rPr>
        <w:t>f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w</w:t>
      </w:r>
      <w:r>
        <w:rPr>
          <w:spacing w:val="-1"/>
          <w:sz w:val="36"/>
          <w:szCs w:val="36"/>
        </w:rPr>
        <w:t>a</w:t>
      </w:r>
      <w:r>
        <w:rPr>
          <w:sz w:val="36"/>
          <w:szCs w:val="36"/>
        </w:rPr>
        <w:t>re</w:t>
      </w:r>
      <w:r>
        <w:rPr>
          <w:spacing w:val="76"/>
          <w:sz w:val="36"/>
          <w:szCs w:val="36"/>
        </w:rPr>
        <w:t xml:space="preserve"> </w:t>
      </w:r>
      <w:r>
        <w:rPr>
          <w:sz w:val="36"/>
          <w:szCs w:val="36"/>
        </w:rPr>
        <w:t>a</w:t>
      </w:r>
      <w:r>
        <w:rPr>
          <w:spacing w:val="1"/>
          <w:sz w:val="36"/>
          <w:szCs w:val="36"/>
        </w:rPr>
        <w:t>n</w:t>
      </w:r>
      <w:r>
        <w:rPr>
          <w:sz w:val="36"/>
          <w:szCs w:val="36"/>
        </w:rPr>
        <w:t>d</w:t>
      </w:r>
      <w:r>
        <w:rPr>
          <w:spacing w:val="32"/>
          <w:sz w:val="36"/>
          <w:szCs w:val="36"/>
        </w:rPr>
        <w:t xml:space="preserve"> </w:t>
      </w:r>
      <w:r>
        <w:rPr>
          <w:sz w:val="36"/>
          <w:szCs w:val="36"/>
        </w:rPr>
        <w:t>librari</w:t>
      </w:r>
      <w:r>
        <w:rPr>
          <w:spacing w:val="1"/>
          <w:sz w:val="36"/>
          <w:szCs w:val="36"/>
        </w:rPr>
        <w:t>e</w:t>
      </w:r>
      <w:r>
        <w:rPr>
          <w:sz w:val="36"/>
          <w:szCs w:val="36"/>
        </w:rPr>
        <w:t>s</w:t>
      </w:r>
      <w:r>
        <w:rPr>
          <w:spacing w:val="16"/>
          <w:sz w:val="36"/>
          <w:szCs w:val="36"/>
        </w:rPr>
        <w:t xml:space="preserve"> </w:t>
      </w:r>
      <w:r>
        <w:rPr>
          <w:spacing w:val="1"/>
          <w:w w:val="89"/>
          <w:sz w:val="36"/>
          <w:szCs w:val="36"/>
        </w:rPr>
        <w:t>U</w:t>
      </w:r>
      <w:r>
        <w:rPr>
          <w:spacing w:val="-2"/>
          <w:w w:val="119"/>
          <w:sz w:val="36"/>
          <w:szCs w:val="36"/>
        </w:rPr>
        <w:t>s</w:t>
      </w:r>
      <w:r>
        <w:rPr>
          <w:w w:val="109"/>
          <w:sz w:val="36"/>
          <w:szCs w:val="36"/>
        </w:rPr>
        <w:t>ed</w:t>
      </w:r>
    </w:p>
    <w:p w:rsidR="00E242EC" w:rsidRDefault="00E242EC">
      <w:pPr>
        <w:spacing w:before="17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w w:val="95"/>
          <w:sz w:val="36"/>
          <w:szCs w:val="36"/>
        </w:rPr>
        <w:t>Blo</w:t>
      </w:r>
      <w:r>
        <w:rPr>
          <w:spacing w:val="-1"/>
          <w:w w:val="95"/>
          <w:sz w:val="36"/>
          <w:szCs w:val="36"/>
        </w:rPr>
        <w:t>c</w:t>
      </w:r>
      <w:r>
        <w:rPr>
          <w:w w:val="95"/>
          <w:sz w:val="36"/>
          <w:szCs w:val="36"/>
        </w:rPr>
        <w:t xml:space="preserve">k </w:t>
      </w:r>
      <w:r>
        <w:rPr>
          <w:w w:val="86"/>
          <w:sz w:val="36"/>
          <w:szCs w:val="36"/>
        </w:rPr>
        <w:t>D</w:t>
      </w:r>
      <w:r>
        <w:rPr>
          <w:spacing w:val="1"/>
          <w:w w:val="86"/>
          <w:sz w:val="36"/>
          <w:szCs w:val="36"/>
        </w:rPr>
        <w:t>i</w:t>
      </w:r>
      <w:r>
        <w:rPr>
          <w:w w:val="108"/>
          <w:sz w:val="36"/>
          <w:szCs w:val="36"/>
        </w:rPr>
        <w:t>agram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w w:val="94"/>
          <w:sz w:val="36"/>
          <w:szCs w:val="36"/>
        </w:rPr>
        <w:t>C</w:t>
      </w:r>
      <w:r>
        <w:rPr>
          <w:spacing w:val="1"/>
          <w:w w:val="94"/>
          <w:sz w:val="36"/>
          <w:szCs w:val="36"/>
        </w:rPr>
        <w:t>i</w:t>
      </w:r>
      <w:r>
        <w:rPr>
          <w:w w:val="94"/>
          <w:sz w:val="36"/>
          <w:szCs w:val="36"/>
        </w:rPr>
        <w:t>rcuit</w:t>
      </w:r>
      <w:r>
        <w:rPr>
          <w:spacing w:val="1"/>
          <w:w w:val="94"/>
          <w:sz w:val="36"/>
          <w:szCs w:val="36"/>
        </w:rPr>
        <w:t xml:space="preserve"> </w:t>
      </w:r>
      <w:r>
        <w:rPr>
          <w:w w:val="101"/>
          <w:sz w:val="36"/>
          <w:szCs w:val="36"/>
        </w:rPr>
        <w:t>Diagram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Algorit</w:t>
      </w:r>
      <w:r>
        <w:rPr>
          <w:spacing w:val="1"/>
          <w:sz w:val="36"/>
          <w:szCs w:val="36"/>
        </w:rPr>
        <w:t>h</w:t>
      </w:r>
      <w:r>
        <w:rPr>
          <w:sz w:val="36"/>
          <w:szCs w:val="36"/>
        </w:rPr>
        <w:t>m</w:t>
      </w:r>
    </w:p>
    <w:p w:rsidR="00E242EC" w:rsidRDefault="00E242EC">
      <w:pPr>
        <w:spacing w:before="17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Fi</w:t>
      </w:r>
      <w:r>
        <w:rPr>
          <w:spacing w:val="1"/>
          <w:sz w:val="36"/>
          <w:szCs w:val="36"/>
        </w:rPr>
        <w:t>n</w:t>
      </w:r>
      <w:r>
        <w:rPr>
          <w:sz w:val="36"/>
          <w:szCs w:val="36"/>
        </w:rPr>
        <w:t>al</w:t>
      </w:r>
      <w:r>
        <w:rPr>
          <w:spacing w:val="-28"/>
          <w:sz w:val="36"/>
          <w:szCs w:val="36"/>
        </w:rPr>
        <w:t xml:space="preserve"> </w:t>
      </w:r>
      <w:r>
        <w:rPr>
          <w:w w:val="103"/>
          <w:sz w:val="36"/>
          <w:szCs w:val="36"/>
        </w:rPr>
        <w:t>co</w:t>
      </w:r>
      <w:r>
        <w:rPr>
          <w:spacing w:val="-2"/>
          <w:w w:val="103"/>
          <w:sz w:val="36"/>
          <w:szCs w:val="36"/>
        </w:rPr>
        <w:t>d</w:t>
      </w:r>
      <w:r>
        <w:rPr>
          <w:w w:val="113"/>
          <w:sz w:val="36"/>
          <w:szCs w:val="36"/>
        </w:rPr>
        <w:t>e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w w:val="107"/>
          <w:sz w:val="36"/>
          <w:szCs w:val="36"/>
        </w:rPr>
        <w:t>Snaps</w:t>
      </w:r>
      <w:r>
        <w:rPr>
          <w:spacing w:val="1"/>
          <w:w w:val="107"/>
          <w:sz w:val="36"/>
          <w:szCs w:val="36"/>
        </w:rPr>
        <w:t>h</w:t>
      </w:r>
      <w:r>
        <w:rPr>
          <w:w w:val="115"/>
          <w:sz w:val="36"/>
          <w:szCs w:val="36"/>
        </w:rPr>
        <w:t>ots</w:t>
      </w:r>
    </w:p>
    <w:p w:rsidR="00E242EC" w:rsidRDefault="00E242EC">
      <w:pPr>
        <w:spacing w:before="17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sz w:val="36"/>
          <w:szCs w:val="36"/>
        </w:rPr>
        <w:t>FAQ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w w:val="105"/>
          <w:sz w:val="36"/>
          <w:szCs w:val="36"/>
        </w:rPr>
        <w:t>Is</w:t>
      </w:r>
      <w:r>
        <w:rPr>
          <w:spacing w:val="1"/>
          <w:w w:val="105"/>
          <w:sz w:val="36"/>
          <w:szCs w:val="36"/>
        </w:rPr>
        <w:t>s</w:t>
      </w:r>
      <w:r>
        <w:rPr>
          <w:w w:val="109"/>
          <w:sz w:val="36"/>
          <w:szCs w:val="36"/>
        </w:rPr>
        <w:t>u</w:t>
      </w:r>
      <w:r>
        <w:rPr>
          <w:spacing w:val="1"/>
          <w:w w:val="109"/>
          <w:sz w:val="36"/>
          <w:szCs w:val="36"/>
        </w:rPr>
        <w:t>e</w:t>
      </w:r>
      <w:r>
        <w:rPr>
          <w:w w:val="119"/>
          <w:sz w:val="36"/>
          <w:szCs w:val="36"/>
        </w:rPr>
        <w:t>s</w:t>
      </w:r>
    </w:p>
    <w:p w:rsidR="00E242EC" w:rsidRDefault="00E242EC">
      <w:pPr>
        <w:spacing w:before="15" w:line="200" w:lineRule="exact"/>
      </w:pPr>
    </w:p>
    <w:p w:rsidR="00E242EC" w:rsidRDefault="00C479F2">
      <w:pPr>
        <w:ind w:left="8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r>
        <w:rPr>
          <w:w w:val="103"/>
          <w:sz w:val="36"/>
          <w:szCs w:val="36"/>
        </w:rPr>
        <w:t>Ref</w:t>
      </w:r>
      <w:r>
        <w:rPr>
          <w:spacing w:val="1"/>
          <w:w w:val="103"/>
          <w:sz w:val="36"/>
          <w:szCs w:val="36"/>
        </w:rPr>
        <w:t>e</w:t>
      </w:r>
      <w:r>
        <w:rPr>
          <w:w w:val="108"/>
          <w:sz w:val="36"/>
          <w:szCs w:val="36"/>
        </w:rPr>
        <w:t>re</w:t>
      </w:r>
      <w:r>
        <w:rPr>
          <w:spacing w:val="1"/>
          <w:w w:val="108"/>
          <w:sz w:val="36"/>
          <w:szCs w:val="36"/>
        </w:rPr>
        <w:t>n</w:t>
      </w:r>
      <w:r>
        <w:rPr>
          <w:w w:val="110"/>
          <w:sz w:val="36"/>
          <w:szCs w:val="36"/>
        </w:rPr>
        <w:t>ces</w:t>
      </w:r>
    </w:p>
    <w:p w:rsidR="00E242EC" w:rsidRDefault="00E242EC">
      <w:pPr>
        <w:spacing w:before="17" w:line="200" w:lineRule="exact"/>
      </w:pPr>
    </w:p>
    <w:p w:rsidR="00E242EC" w:rsidRDefault="00C479F2">
      <w:pPr>
        <w:ind w:left="820"/>
        <w:rPr>
          <w:sz w:val="36"/>
          <w:szCs w:val="36"/>
        </w:rPr>
        <w:sectPr w:rsidR="00E242EC">
          <w:pgSz w:w="11920" w:h="16840"/>
          <w:pgMar w:top="1500" w:right="1680" w:bottom="280" w:left="1340" w:header="720" w:footer="720" w:gutter="0"/>
          <w:cols w:space="720"/>
        </w:sectPr>
      </w:pPr>
      <w:r>
        <w:rPr>
          <w:sz w:val="36"/>
          <w:szCs w:val="36"/>
        </w:rPr>
        <w:t xml:space="preserve"> </w:t>
      </w:r>
      <w:r>
        <w:rPr>
          <w:spacing w:val="15"/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GitHub</w:t>
      </w:r>
      <w:proofErr w:type="spellEnd"/>
    </w:p>
    <w:p w:rsidR="00E242EC" w:rsidRDefault="00C479F2">
      <w:pPr>
        <w:spacing w:before="44"/>
        <w:ind w:left="100"/>
        <w:rPr>
          <w:sz w:val="56"/>
          <w:szCs w:val="56"/>
        </w:rPr>
      </w:pPr>
      <w:r>
        <w:rPr>
          <w:w w:val="106"/>
          <w:sz w:val="56"/>
          <w:szCs w:val="56"/>
        </w:rPr>
        <w:lastRenderedPageBreak/>
        <w:t>INTR</w:t>
      </w:r>
      <w:r>
        <w:rPr>
          <w:spacing w:val="2"/>
          <w:w w:val="106"/>
          <w:sz w:val="56"/>
          <w:szCs w:val="56"/>
        </w:rPr>
        <w:t>O</w:t>
      </w:r>
      <w:r>
        <w:rPr>
          <w:w w:val="108"/>
          <w:sz w:val="56"/>
          <w:szCs w:val="56"/>
        </w:rPr>
        <w:t>DUCTION</w:t>
      </w:r>
    </w:p>
    <w:p w:rsidR="00E242EC" w:rsidRDefault="00C479F2">
      <w:pPr>
        <w:spacing w:before="96"/>
        <w:ind w:left="100"/>
        <w:rPr>
          <w:sz w:val="40"/>
          <w:szCs w:val="40"/>
        </w:rPr>
      </w:pPr>
      <w:r>
        <w:rPr>
          <w:sz w:val="40"/>
          <w:szCs w:val="40"/>
        </w:rPr>
        <w:t>The Int</w:t>
      </w:r>
      <w:r>
        <w:rPr>
          <w:spacing w:val="-3"/>
          <w:sz w:val="40"/>
          <w:szCs w:val="40"/>
        </w:rPr>
        <w:t>e</w:t>
      </w:r>
      <w:r>
        <w:rPr>
          <w:sz w:val="40"/>
          <w:szCs w:val="40"/>
        </w:rPr>
        <w:t>r</w:t>
      </w:r>
      <w:r>
        <w:rPr>
          <w:spacing w:val="2"/>
          <w:sz w:val="40"/>
          <w:szCs w:val="40"/>
        </w:rPr>
        <w:t>n</w:t>
      </w:r>
      <w:r>
        <w:rPr>
          <w:sz w:val="40"/>
          <w:szCs w:val="40"/>
        </w:rPr>
        <w:t>et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of T</w:t>
      </w:r>
      <w:r>
        <w:rPr>
          <w:spacing w:val="1"/>
          <w:sz w:val="40"/>
          <w:szCs w:val="40"/>
        </w:rPr>
        <w:t>h</w:t>
      </w:r>
      <w:r>
        <w:rPr>
          <w:spacing w:val="-4"/>
          <w:sz w:val="40"/>
          <w:szCs w:val="40"/>
        </w:rPr>
        <w:t>i</w:t>
      </w:r>
      <w:r>
        <w:rPr>
          <w:sz w:val="40"/>
          <w:szCs w:val="40"/>
        </w:rPr>
        <w:t>n</w:t>
      </w:r>
      <w:r>
        <w:rPr>
          <w:spacing w:val="2"/>
          <w:sz w:val="40"/>
          <w:szCs w:val="40"/>
        </w:rPr>
        <w:t>g</w:t>
      </w:r>
      <w:r>
        <w:rPr>
          <w:sz w:val="40"/>
          <w:szCs w:val="40"/>
        </w:rPr>
        <w:t>s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(</w:t>
      </w:r>
      <w:proofErr w:type="spellStart"/>
      <w:r>
        <w:rPr>
          <w:sz w:val="40"/>
          <w:szCs w:val="40"/>
        </w:rPr>
        <w:t>I</w:t>
      </w:r>
      <w:r>
        <w:rPr>
          <w:spacing w:val="1"/>
          <w:sz w:val="40"/>
          <w:szCs w:val="40"/>
        </w:rPr>
        <w:t>o</w:t>
      </w:r>
      <w:r>
        <w:rPr>
          <w:spacing w:val="-2"/>
          <w:sz w:val="40"/>
          <w:szCs w:val="40"/>
        </w:rPr>
        <w:t>T</w:t>
      </w:r>
      <w:proofErr w:type="spellEnd"/>
      <w:r>
        <w:rPr>
          <w:sz w:val="40"/>
          <w:szCs w:val="40"/>
        </w:rPr>
        <w:t>)</w:t>
      </w:r>
      <w:r>
        <w:rPr>
          <w:spacing w:val="1"/>
          <w:sz w:val="40"/>
          <w:szCs w:val="40"/>
        </w:rPr>
        <w:t xml:space="preserve"> </w:t>
      </w:r>
      <w:r>
        <w:rPr>
          <w:spacing w:val="-4"/>
          <w:sz w:val="40"/>
          <w:szCs w:val="40"/>
        </w:rPr>
        <w:t>i</w:t>
      </w:r>
      <w:r>
        <w:rPr>
          <w:sz w:val="40"/>
          <w:szCs w:val="40"/>
        </w:rPr>
        <w:t>s a</w:t>
      </w:r>
      <w:r>
        <w:rPr>
          <w:spacing w:val="4"/>
          <w:sz w:val="40"/>
          <w:szCs w:val="40"/>
        </w:rPr>
        <w:t xml:space="preserve"> </w:t>
      </w:r>
      <w:r>
        <w:rPr>
          <w:sz w:val="40"/>
          <w:szCs w:val="40"/>
        </w:rPr>
        <w:t>co</w:t>
      </w:r>
      <w:r>
        <w:rPr>
          <w:spacing w:val="-4"/>
          <w:sz w:val="40"/>
          <w:szCs w:val="40"/>
        </w:rPr>
        <w:t>m</w:t>
      </w:r>
      <w:r>
        <w:rPr>
          <w:sz w:val="40"/>
          <w:szCs w:val="40"/>
        </w:rPr>
        <w:t>p</w:t>
      </w:r>
      <w:r>
        <w:rPr>
          <w:spacing w:val="2"/>
          <w:sz w:val="40"/>
          <w:szCs w:val="40"/>
        </w:rPr>
        <w:t>u</w:t>
      </w:r>
      <w:r>
        <w:rPr>
          <w:sz w:val="40"/>
          <w:szCs w:val="40"/>
        </w:rPr>
        <w:t>t</w:t>
      </w:r>
      <w:r>
        <w:rPr>
          <w:spacing w:val="-2"/>
          <w:sz w:val="40"/>
          <w:szCs w:val="40"/>
        </w:rPr>
        <w:t>i</w:t>
      </w:r>
      <w:r>
        <w:rPr>
          <w:sz w:val="40"/>
          <w:szCs w:val="40"/>
        </w:rPr>
        <w:t>ng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co</w:t>
      </w:r>
      <w:r>
        <w:rPr>
          <w:spacing w:val="2"/>
          <w:sz w:val="40"/>
          <w:szCs w:val="40"/>
        </w:rPr>
        <w:t>n</w:t>
      </w:r>
      <w:r>
        <w:rPr>
          <w:sz w:val="40"/>
          <w:szCs w:val="40"/>
        </w:rPr>
        <w:t>c</w:t>
      </w:r>
      <w:r>
        <w:rPr>
          <w:spacing w:val="-3"/>
          <w:sz w:val="40"/>
          <w:szCs w:val="40"/>
        </w:rPr>
        <w:t>e</w:t>
      </w:r>
      <w:r>
        <w:rPr>
          <w:sz w:val="40"/>
          <w:szCs w:val="40"/>
        </w:rPr>
        <w:t>pt</w:t>
      </w:r>
    </w:p>
    <w:p w:rsidR="00E242EC" w:rsidRDefault="00C479F2">
      <w:pPr>
        <w:spacing w:before="70" w:line="276" w:lineRule="auto"/>
        <w:ind w:left="100" w:right="50"/>
        <w:rPr>
          <w:sz w:val="40"/>
          <w:szCs w:val="40"/>
        </w:rPr>
      </w:pPr>
      <w:proofErr w:type="gramStart"/>
      <w:r>
        <w:rPr>
          <w:sz w:val="40"/>
          <w:szCs w:val="40"/>
        </w:rPr>
        <w:t>that</w:t>
      </w:r>
      <w:proofErr w:type="gramEnd"/>
      <w:r>
        <w:rPr>
          <w:sz w:val="40"/>
          <w:szCs w:val="40"/>
        </w:rPr>
        <w:t xml:space="preserve"> des</w:t>
      </w:r>
      <w:r>
        <w:rPr>
          <w:spacing w:val="-2"/>
          <w:sz w:val="40"/>
          <w:szCs w:val="40"/>
        </w:rPr>
        <w:t>c</w:t>
      </w:r>
      <w:r>
        <w:rPr>
          <w:sz w:val="40"/>
          <w:szCs w:val="40"/>
        </w:rPr>
        <w:t>ribes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 xml:space="preserve">a </w:t>
      </w:r>
      <w:r>
        <w:rPr>
          <w:spacing w:val="-1"/>
          <w:sz w:val="40"/>
          <w:szCs w:val="40"/>
        </w:rPr>
        <w:t>f</w:t>
      </w:r>
      <w:r>
        <w:rPr>
          <w:sz w:val="40"/>
          <w:szCs w:val="40"/>
        </w:rPr>
        <w:t>ut</w:t>
      </w:r>
      <w:r>
        <w:rPr>
          <w:spacing w:val="1"/>
          <w:sz w:val="40"/>
          <w:szCs w:val="40"/>
        </w:rPr>
        <w:t>u</w:t>
      </w:r>
      <w:r>
        <w:rPr>
          <w:sz w:val="40"/>
          <w:szCs w:val="40"/>
        </w:rPr>
        <w:t>re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wh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re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eve</w:t>
      </w:r>
      <w:r>
        <w:rPr>
          <w:spacing w:val="1"/>
          <w:sz w:val="40"/>
          <w:szCs w:val="40"/>
        </w:rPr>
        <w:t>r</w:t>
      </w:r>
      <w:r>
        <w:rPr>
          <w:sz w:val="40"/>
          <w:szCs w:val="40"/>
        </w:rPr>
        <w:t>y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day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p</w:t>
      </w:r>
      <w:r>
        <w:rPr>
          <w:spacing w:val="2"/>
          <w:sz w:val="40"/>
          <w:szCs w:val="40"/>
        </w:rPr>
        <w:t>h</w:t>
      </w:r>
      <w:r>
        <w:rPr>
          <w:sz w:val="40"/>
          <w:szCs w:val="40"/>
        </w:rPr>
        <w:t>y</w:t>
      </w:r>
      <w:r>
        <w:rPr>
          <w:spacing w:val="-4"/>
          <w:sz w:val="40"/>
          <w:szCs w:val="40"/>
        </w:rPr>
        <w:t>s</w:t>
      </w:r>
      <w:r>
        <w:rPr>
          <w:sz w:val="40"/>
          <w:szCs w:val="40"/>
        </w:rPr>
        <w:t>i</w:t>
      </w:r>
      <w:r>
        <w:rPr>
          <w:spacing w:val="-1"/>
          <w:sz w:val="40"/>
          <w:szCs w:val="40"/>
        </w:rPr>
        <w:t>c</w:t>
      </w:r>
      <w:r>
        <w:rPr>
          <w:sz w:val="40"/>
          <w:szCs w:val="40"/>
        </w:rPr>
        <w:t>al</w:t>
      </w:r>
      <w:r>
        <w:rPr>
          <w:spacing w:val="-1"/>
          <w:sz w:val="40"/>
          <w:szCs w:val="40"/>
        </w:rPr>
        <w:t xml:space="preserve"> </w:t>
      </w:r>
      <w:r>
        <w:rPr>
          <w:spacing w:val="1"/>
          <w:sz w:val="40"/>
          <w:szCs w:val="40"/>
        </w:rPr>
        <w:t>o</w:t>
      </w:r>
      <w:r>
        <w:rPr>
          <w:sz w:val="40"/>
          <w:szCs w:val="40"/>
        </w:rPr>
        <w:t>bjec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s will</w:t>
      </w:r>
      <w:r>
        <w:rPr>
          <w:spacing w:val="-2"/>
          <w:sz w:val="40"/>
          <w:szCs w:val="40"/>
        </w:rPr>
        <w:t xml:space="preserve"> </w:t>
      </w:r>
      <w:r>
        <w:rPr>
          <w:spacing w:val="1"/>
          <w:sz w:val="40"/>
          <w:szCs w:val="40"/>
        </w:rPr>
        <w:t>b</w:t>
      </w:r>
      <w:r>
        <w:rPr>
          <w:sz w:val="40"/>
          <w:szCs w:val="40"/>
        </w:rPr>
        <w:t xml:space="preserve">e </w:t>
      </w:r>
      <w:r>
        <w:rPr>
          <w:spacing w:val="-2"/>
          <w:sz w:val="40"/>
          <w:szCs w:val="40"/>
        </w:rPr>
        <w:t>c</w:t>
      </w:r>
      <w:r>
        <w:rPr>
          <w:sz w:val="40"/>
          <w:szCs w:val="40"/>
        </w:rPr>
        <w:t>onnec</w:t>
      </w:r>
      <w:r>
        <w:rPr>
          <w:spacing w:val="-3"/>
          <w:sz w:val="40"/>
          <w:szCs w:val="40"/>
        </w:rPr>
        <w:t>t</w:t>
      </w:r>
      <w:r>
        <w:rPr>
          <w:sz w:val="40"/>
          <w:szCs w:val="40"/>
        </w:rPr>
        <w:t>ed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to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>
        <w:rPr>
          <w:spacing w:val="-1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I</w:t>
      </w:r>
      <w:r>
        <w:rPr>
          <w:sz w:val="40"/>
          <w:szCs w:val="40"/>
        </w:rPr>
        <w:t>nternet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a</w:t>
      </w:r>
      <w:r>
        <w:rPr>
          <w:spacing w:val="1"/>
          <w:sz w:val="40"/>
          <w:szCs w:val="40"/>
        </w:rPr>
        <w:t>n</w:t>
      </w:r>
      <w:r>
        <w:rPr>
          <w:sz w:val="40"/>
          <w:szCs w:val="40"/>
        </w:rPr>
        <w:t>d be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a</w:t>
      </w:r>
      <w:r>
        <w:rPr>
          <w:spacing w:val="1"/>
          <w:sz w:val="40"/>
          <w:szCs w:val="40"/>
        </w:rPr>
        <w:t>b</w:t>
      </w:r>
      <w:r>
        <w:rPr>
          <w:sz w:val="40"/>
          <w:szCs w:val="40"/>
        </w:rPr>
        <w:t>le</w:t>
      </w:r>
      <w:r>
        <w:rPr>
          <w:spacing w:val="-1"/>
          <w:sz w:val="40"/>
          <w:szCs w:val="40"/>
        </w:rPr>
        <w:t xml:space="preserve"> </w:t>
      </w:r>
      <w:r>
        <w:rPr>
          <w:spacing w:val="-3"/>
          <w:sz w:val="40"/>
          <w:szCs w:val="40"/>
        </w:rPr>
        <w:t>t</w:t>
      </w:r>
      <w:r>
        <w:rPr>
          <w:sz w:val="40"/>
          <w:szCs w:val="40"/>
        </w:rPr>
        <w:t>o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id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ntify the</w:t>
      </w:r>
      <w:r>
        <w:rPr>
          <w:spacing w:val="-5"/>
          <w:sz w:val="40"/>
          <w:szCs w:val="40"/>
        </w:rPr>
        <w:t>m</w:t>
      </w:r>
      <w:r>
        <w:rPr>
          <w:sz w:val="40"/>
          <w:szCs w:val="40"/>
        </w:rPr>
        <w:t>se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ves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 xml:space="preserve">to </w:t>
      </w:r>
      <w:r>
        <w:rPr>
          <w:spacing w:val="2"/>
          <w:sz w:val="40"/>
          <w:szCs w:val="40"/>
        </w:rPr>
        <w:t>o</w:t>
      </w:r>
      <w:r>
        <w:rPr>
          <w:sz w:val="40"/>
          <w:szCs w:val="40"/>
        </w:rPr>
        <w:t>th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r devices.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t</w:t>
      </w:r>
      <w:r>
        <w:rPr>
          <w:spacing w:val="-1"/>
          <w:sz w:val="40"/>
          <w:szCs w:val="40"/>
        </w:rPr>
        <w:t>e</w:t>
      </w:r>
      <w:r>
        <w:rPr>
          <w:sz w:val="40"/>
          <w:szCs w:val="40"/>
        </w:rPr>
        <w:t>rm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is cl</w:t>
      </w:r>
      <w:r>
        <w:rPr>
          <w:spacing w:val="-2"/>
          <w:sz w:val="40"/>
          <w:szCs w:val="40"/>
        </w:rPr>
        <w:t>o</w:t>
      </w:r>
      <w:r>
        <w:rPr>
          <w:sz w:val="40"/>
          <w:szCs w:val="40"/>
        </w:rPr>
        <w:t>se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y identifi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d wi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h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RFID as the</w:t>
      </w:r>
      <w:r>
        <w:rPr>
          <w:spacing w:val="-3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m</w:t>
      </w:r>
      <w:r>
        <w:rPr>
          <w:sz w:val="40"/>
          <w:szCs w:val="40"/>
        </w:rPr>
        <w:t>e</w:t>
      </w:r>
      <w:r>
        <w:rPr>
          <w:spacing w:val="-1"/>
          <w:sz w:val="40"/>
          <w:szCs w:val="40"/>
        </w:rPr>
        <w:t>t</w:t>
      </w:r>
      <w:r>
        <w:rPr>
          <w:sz w:val="40"/>
          <w:szCs w:val="40"/>
        </w:rPr>
        <w:t>hod of co</w:t>
      </w:r>
      <w:r>
        <w:rPr>
          <w:spacing w:val="-2"/>
          <w:sz w:val="40"/>
          <w:szCs w:val="40"/>
        </w:rPr>
        <w:t>mm</w:t>
      </w:r>
      <w:r>
        <w:rPr>
          <w:sz w:val="40"/>
          <w:szCs w:val="40"/>
        </w:rPr>
        <w:t>u</w:t>
      </w:r>
      <w:r>
        <w:rPr>
          <w:spacing w:val="2"/>
          <w:sz w:val="40"/>
          <w:szCs w:val="40"/>
        </w:rPr>
        <w:t>n</w:t>
      </w:r>
      <w:r>
        <w:rPr>
          <w:sz w:val="40"/>
          <w:szCs w:val="40"/>
        </w:rPr>
        <w:t>i</w:t>
      </w:r>
      <w:r>
        <w:rPr>
          <w:spacing w:val="-1"/>
          <w:sz w:val="40"/>
          <w:szCs w:val="40"/>
        </w:rPr>
        <w:t>c</w:t>
      </w:r>
      <w:r>
        <w:rPr>
          <w:sz w:val="40"/>
          <w:szCs w:val="40"/>
        </w:rPr>
        <w:t>a</w:t>
      </w:r>
      <w:r>
        <w:rPr>
          <w:spacing w:val="-1"/>
          <w:sz w:val="40"/>
          <w:szCs w:val="40"/>
        </w:rPr>
        <w:t>t</w:t>
      </w:r>
      <w:r>
        <w:rPr>
          <w:sz w:val="40"/>
          <w:szCs w:val="40"/>
        </w:rPr>
        <w:t>i</w:t>
      </w:r>
      <w:r>
        <w:rPr>
          <w:spacing w:val="-2"/>
          <w:sz w:val="40"/>
          <w:szCs w:val="40"/>
        </w:rPr>
        <w:t>o</w:t>
      </w:r>
      <w:r>
        <w:rPr>
          <w:sz w:val="40"/>
          <w:szCs w:val="40"/>
        </w:rPr>
        <w:t>n, a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th</w:t>
      </w:r>
      <w:r>
        <w:rPr>
          <w:spacing w:val="1"/>
          <w:sz w:val="40"/>
          <w:szCs w:val="40"/>
        </w:rPr>
        <w:t>o</w:t>
      </w:r>
      <w:r>
        <w:rPr>
          <w:sz w:val="40"/>
          <w:szCs w:val="40"/>
        </w:rPr>
        <w:t>u</w:t>
      </w:r>
      <w:r>
        <w:rPr>
          <w:spacing w:val="-2"/>
          <w:sz w:val="40"/>
          <w:szCs w:val="40"/>
        </w:rPr>
        <w:t>g</w:t>
      </w:r>
      <w:r>
        <w:rPr>
          <w:sz w:val="40"/>
          <w:szCs w:val="40"/>
        </w:rPr>
        <w:t>h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it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al</w:t>
      </w:r>
      <w:r>
        <w:rPr>
          <w:spacing w:val="-3"/>
          <w:sz w:val="40"/>
          <w:szCs w:val="40"/>
        </w:rPr>
        <w:t>s</w:t>
      </w:r>
      <w:r>
        <w:rPr>
          <w:sz w:val="40"/>
          <w:szCs w:val="40"/>
        </w:rPr>
        <w:t>o</w:t>
      </w:r>
      <w:r>
        <w:rPr>
          <w:spacing w:val="1"/>
          <w:sz w:val="40"/>
          <w:szCs w:val="40"/>
        </w:rPr>
        <w:t xml:space="preserve"> </w:t>
      </w:r>
      <w:r>
        <w:rPr>
          <w:spacing w:val="-5"/>
          <w:sz w:val="40"/>
          <w:szCs w:val="40"/>
        </w:rPr>
        <w:t>m</w:t>
      </w:r>
      <w:r>
        <w:rPr>
          <w:sz w:val="40"/>
          <w:szCs w:val="40"/>
        </w:rPr>
        <w:t>ay</w:t>
      </w:r>
      <w:r>
        <w:rPr>
          <w:spacing w:val="2"/>
          <w:sz w:val="40"/>
          <w:szCs w:val="40"/>
        </w:rPr>
        <w:t xml:space="preserve"> </w:t>
      </w:r>
      <w:r>
        <w:rPr>
          <w:sz w:val="40"/>
          <w:szCs w:val="40"/>
        </w:rPr>
        <w:t>include oth</w:t>
      </w:r>
      <w:r>
        <w:rPr>
          <w:spacing w:val="-2"/>
          <w:sz w:val="40"/>
          <w:szCs w:val="40"/>
        </w:rPr>
        <w:t>e</w:t>
      </w:r>
      <w:r>
        <w:rPr>
          <w:sz w:val="40"/>
          <w:szCs w:val="40"/>
        </w:rPr>
        <w:t>r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s</w:t>
      </w:r>
      <w:r>
        <w:rPr>
          <w:spacing w:val="-3"/>
          <w:sz w:val="40"/>
          <w:szCs w:val="40"/>
        </w:rPr>
        <w:t>e</w:t>
      </w:r>
      <w:r>
        <w:rPr>
          <w:sz w:val="40"/>
          <w:szCs w:val="40"/>
        </w:rPr>
        <w:t>n</w:t>
      </w:r>
      <w:r>
        <w:rPr>
          <w:spacing w:val="1"/>
          <w:sz w:val="40"/>
          <w:szCs w:val="40"/>
        </w:rPr>
        <w:t>s</w:t>
      </w:r>
      <w:r>
        <w:rPr>
          <w:sz w:val="40"/>
          <w:szCs w:val="40"/>
        </w:rPr>
        <w:t>or t</w:t>
      </w:r>
      <w:r>
        <w:rPr>
          <w:spacing w:val="-4"/>
          <w:sz w:val="40"/>
          <w:szCs w:val="40"/>
        </w:rPr>
        <w:t>e</w:t>
      </w:r>
      <w:r>
        <w:rPr>
          <w:sz w:val="40"/>
          <w:szCs w:val="40"/>
        </w:rPr>
        <w:t>chnol</w:t>
      </w:r>
      <w:r>
        <w:rPr>
          <w:spacing w:val="-1"/>
          <w:sz w:val="40"/>
          <w:szCs w:val="40"/>
        </w:rPr>
        <w:t>o</w:t>
      </w:r>
      <w:r>
        <w:rPr>
          <w:sz w:val="40"/>
          <w:szCs w:val="40"/>
        </w:rPr>
        <w:t>gies, wireless t</w:t>
      </w:r>
      <w:r>
        <w:rPr>
          <w:spacing w:val="-1"/>
          <w:sz w:val="40"/>
          <w:szCs w:val="40"/>
        </w:rPr>
        <w:t>e</w:t>
      </w:r>
      <w:r>
        <w:rPr>
          <w:spacing w:val="-3"/>
          <w:sz w:val="40"/>
          <w:szCs w:val="40"/>
        </w:rPr>
        <w:t>c</w:t>
      </w:r>
      <w:r>
        <w:rPr>
          <w:sz w:val="40"/>
          <w:szCs w:val="40"/>
        </w:rPr>
        <w:t>hnologies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or QR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co</w:t>
      </w:r>
      <w:r>
        <w:rPr>
          <w:spacing w:val="2"/>
          <w:sz w:val="40"/>
          <w:szCs w:val="40"/>
        </w:rPr>
        <w:t>d</w:t>
      </w:r>
      <w:r>
        <w:rPr>
          <w:sz w:val="40"/>
          <w:szCs w:val="40"/>
        </w:rPr>
        <w:t>e</w:t>
      </w:r>
      <w:r>
        <w:rPr>
          <w:spacing w:val="-3"/>
          <w:sz w:val="40"/>
          <w:szCs w:val="40"/>
        </w:rPr>
        <w:t>s</w:t>
      </w:r>
      <w:r>
        <w:rPr>
          <w:sz w:val="40"/>
          <w:szCs w:val="40"/>
        </w:rPr>
        <w:t>.</w:t>
      </w:r>
    </w:p>
    <w:p w:rsidR="00E242EC" w:rsidRDefault="00E242EC">
      <w:pPr>
        <w:spacing w:before="2" w:line="120" w:lineRule="exact"/>
        <w:rPr>
          <w:sz w:val="13"/>
          <w:szCs w:val="13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C479F2">
      <w:pPr>
        <w:spacing w:line="276" w:lineRule="auto"/>
        <w:ind w:left="100" w:right="269"/>
        <w:rPr>
          <w:sz w:val="40"/>
          <w:szCs w:val="40"/>
        </w:rPr>
        <w:sectPr w:rsidR="00E242EC">
          <w:pgSz w:w="11920" w:h="16840"/>
          <w:pgMar w:top="1500" w:right="1420" w:bottom="280" w:left="1340" w:header="720" w:footer="720" w:gutter="0"/>
          <w:cols w:space="720"/>
        </w:sectPr>
      </w:pPr>
      <w:r>
        <w:rPr>
          <w:sz w:val="40"/>
          <w:szCs w:val="40"/>
        </w:rPr>
        <w:t xml:space="preserve">The </w:t>
      </w:r>
      <w:proofErr w:type="spellStart"/>
      <w:r>
        <w:rPr>
          <w:sz w:val="40"/>
          <w:szCs w:val="40"/>
        </w:rPr>
        <w:t>I</w:t>
      </w:r>
      <w:r>
        <w:rPr>
          <w:spacing w:val="-1"/>
          <w:sz w:val="40"/>
          <w:szCs w:val="40"/>
        </w:rPr>
        <w:t>o</w:t>
      </w:r>
      <w:r>
        <w:rPr>
          <w:sz w:val="40"/>
          <w:szCs w:val="40"/>
        </w:rPr>
        <w:t>T</w:t>
      </w:r>
      <w:proofErr w:type="spellEnd"/>
      <w:r>
        <w:rPr>
          <w:sz w:val="40"/>
          <w:szCs w:val="40"/>
        </w:rPr>
        <w:t xml:space="preserve"> is s</w:t>
      </w:r>
      <w:r>
        <w:rPr>
          <w:spacing w:val="-3"/>
          <w:sz w:val="40"/>
          <w:szCs w:val="40"/>
        </w:rPr>
        <w:t>i</w:t>
      </w:r>
      <w:r>
        <w:rPr>
          <w:sz w:val="40"/>
          <w:szCs w:val="40"/>
        </w:rPr>
        <w:t>gnifi</w:t>
      </w:r>
      <w:r>
        <w:rPr>
          <w:spacing w:val="-2"/>
          <w:sz w:val="40"/>
          <w:szCs w:val="40"/>
        </w:rPr>
        <w:t>c</w:t>
      </w:r>
      <w:r>
        <w:rPr>
          <w:sz w:val="40"/>
          <w:szCs w:val="40"/>
        </w:rPr>
        <w:t xml:space="preserve">ant </w:t>
      </w:r>
      <w:r>
        <w:rPr>
          <w:spacing w:val="1"/>
          <w:sz w:val="40"/>
          <w:szCs w:val="40"/>
        </w:rPr>
        <w:t>b</w:t>
      </w:r>
      <w:r>
        <w:rPr>
          <w:sz w:val="40"/>
          <w:szCs w:val="40"/>
        </w:rPr>
        <w:t>ec</w:t>
      </w:r>
      <w:r>
        <w:rPr>
          <w:spacing w:val="-4"/>
          <w:sz w:val="40"/>
          <w:szCs w:val="40"/>
        </w:rPr>
        <w:t>a</w:t>
      </w:r>
      <w:r>
        <w:rPr>
          <w:sz w:val="40"/>
          <w:szCs w:val="40"/>
        </w:rPr>
        <w:t>u</w:t>
      </w:r>
      <w:r>
        <w:rPr>
          <w:spacing w:val="1"/>
          <w:sz w:val="40"/>
          <w:szCs w:val="40"/>
        </w:rPr>
        <w:t>s</w:t>
      </w:r>
      <w:r>
        <w:rPr>
          <w:sz w:val="40"/>
          <w:szCs w:val="40"/>
        </w:rPr>
        <w:t>e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an ob</w:t>
      </w:r>
      <w:r>
        <w:rPr>
          <w:spacing w:val="1"/>
          <w:sz w:val="40"/>
          <w:szCs w:val="40"/>
        </w:rPr>
        <w:t>j</w:t>
      </w:r>
      <w:r>
        <w:rPr>
          <w:sz w:val="40"/>
          <w:szCs w:val="40"/>
        </w:rPr>
        <w:t>ect</w:t>
      </w:r>
      <w:r>
        <w:rPr>
          <w:spacing w:val="-1"/>
          <w:sz w:val="40"/>
          <w:szCs w:val="40"/>
        </w:rPr>
        <w:t xml:space="preserve"> </w:t>
      </w:r>
      <w:r>
        <w:rPr>
          <w:spacing w:val="-3"/>
          <w:sz w:val="40"/>
          <w:szCs w:val="40"/>
        </w:rPr>
        <w:t>t</w:t>
      </w:r>
      <w:r>
        <w:rPr>
          <w:sz w:val="40"/>
          <w:szCs w:val="40"/>
        </w:rPr>
        <w:t>hat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can repres</w:t>
      </w:r>
      <w:r>
        <w:rPr>
          <w:spacing w:val="-3"/>
          <w:sz w:val="40"/>
          <w:szCs w:val="40"/>
        </w:rPr>
        <w:t>e</w:t>
      </w:r>
      <w:r>
        <w:rPr>
          <w:sz w:val="40"/>
          <w:szCs w:val="40"/>
        </w:rPr>
        <w:t>nt i</w:t>
      </w:r>
      <w:r>
        <w:rPr>
          <w:spacing w:val="-1"/>
          <w:sz w:val="40"/>
          <w:szCs w:val="40"/>
        </w:rPr>
        <w:t>t</w:t>
      </w:r>
      <w:r>
        <w:rPr>
          <w:sz w:val="40"/>
          <w:szCs w:val="40"/>
        </w:rPr>
        <w:t>se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f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di</w:t>
      </w:r>
      <w:r>
        <w:rPr>
          <w:spacing w:val="1"/>
          <w:sz w:val="40"/>
          <w:szCs w:val="40"/>
        </w:rPr>
        <w:t>g</w:t>
      </w:r>
      <w:r>
        <w:rPr>
          <w:sz w:val="40"/>
          <w:szCs w:val="40"/>
        </w:rPr>
        <w:t>i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a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ly</w:t>
      </w:r>
      <w:r>
        <w:rPr>
          <w:spacing w:val="-2"/>
          <w:sz w:val="40"/>
          <w:szCs w:val="40"/>
        </w:rPr>
        <w:t xml:space="preserve"> </w:t>
      </w:r>
      <w:r>
        <w:rPr>
          <w:spacing w:val="1"/>
          <w:sz w:val="40"/>
          <w:szCs w:val="40"/>
        </w:rPr>
        <w:t>b</w:t>
      </w:r>
      <w:r>
        <w:rPr>
          <w:sz w:val="40"/>
          <w:szCs w:val="40"/>
        </w:rPr>
        <w:t>ec</w:t>
      </w:r>
      <w:r>
        <w:rPr>
          <w:spacing w:val="-2"/>
          <w:sz w:val="40"/>
          <w:szCs w:val="40"/>
        </w:rPr>
        <w:t>om</w:t>
      </w:r>
      <w:r>
        <w:rPr>
          <w:sz w:val="40"/>
          <w:szCs w:val="40"/>
        </w:rPr>
        <w:t>es s</w:t>
      </w:r>
      <w:r>
        <w:rPr>
          <w:spacing w:val="1"/>
          <w:sz w:val="40"/>
          <w:szCs w:val="40"/>
        </w:rPr>
        <w:t>o</w:t>
      </w:r>
      <w:r>
        <w:rPr>
          <w:spacing w:val="-5"/>
          <w:sz w:val="40"/>
          <w:szCs w:val="40"/>
        </w:rPr>
        <w:t>m</w:t>
      </w:r>
      <w:r>
        <w:rPr>
          <w:sz w:val="40"/>
          <w:szCs w:val="40"/>
        </w:rPr>
        <w:t>e</w:t>
      </w:r>
      <w:r>
        <w:rPr>
          <w:spacing w:val="-1"/>
          <w:sz w:val="40"/>
          <w:szCs w:val="40"/>
        </w:rPr>
        <w:t>t</w:t>
      </w:r>
      <w:r>
        <w:rPr>
          <w:sz w:val="40"/>
          <w:szCs w:val="40"/>
        </w:rPr>
        <w:t>hi</w:t>
      </w:r>
      <w:r>
        <w:rPr>
          <w:spacing w:val="1"/>
          <w:sz w:val="40"/>
          <w:szCs w:val="40"/>
        </w:rPr>
        <w:t>n</w:t>
      </w:r>
      <w:r>
        <w:rPr>
          <w:sz w:val="40"/>
          <w:szCs w:val="40"/>
        </w:rPr>
        <w:t>g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grea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er than</w:t>
      </w:r>
      <w:r>
        <w:rPr>
          <w:spacing w:val="1"/>
          <w:sz w:val="40"/>
          <w:szCs w:val="40"/>
        </w:rPr>
        <w:t xml:space="preserve"> </w:t>
      </w:r>
      <w:r>
        <w:rPr>
          <w:spacing w:val="-4"/>
          <w:sz w:val="40"/>
          <w:szCs w:val="40"/>
        </w:rPr>
        <w:t>t</w:t>
      </w:r>
      <w:r>
        <w:rPr>
          <w:sz w:val="40"/>
          <w:szCs w:val="40"/>
        </w:rPr>
        <w:t>he object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by i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se</w:t>
      </w:r>
      <w:r>
        <w:rPr>
          <w:spacing w:val="-1"/>
          <w:sz w:val="40"/>
          <w:szCs w:val="40"/>
        </w:rPr>
        <w:t>l</w:t>
      </w:r>
      <w:r>
        <w:rPr>
          <w:sz w:val="40"/>
          <w:szCs w:val="40"/>
        </w:rPr>
        <w:t>f. No l</w:t>
      </w:r>
      <w:r>
        <w:rPr>
          <w:spacing w:val="-2"/>
          <w:sz w:val="40"/>
          <w:szCs w:val="40"/>
        </w:rPr>
        <w:t>o</w:t>
      </w:r>
      <w:r>
        <w:rPr>
          <w:sz w:val="40"/>
          <w:szCs w:val="40"/>
        </w:rPr>
        <w:t>n</w:t>
      </w:r>
      <w:r>
        <w:rPr>
          <w:spacing w:val="2"/>
          <w:sz w:val="40"/>
          <w:szCs w:val="40"/>
        </w:rPr>
        <w:t>g</w:t>
      </w:r>
      <w:r>
        <w:rPr>
          <w:spacing w:val="-3"/>
          <w:sz w:val="40"/>
          <w:szCs w:val="40"/>
        </w:rPr>
        <w:t>e</w:t>
      </w:r>
      <w:r>
        <w:rPr>
          <w:sz w:val="40"/>
          <w:szCs w:val="40"/>
        </w:rPr>
        <w:t>r do</w:t>
      </w:r>
      <w:r>
        <w:rPr>
          <w:spacing w:val="-1"/>
          <w:sz w:val="40"/>
          <w:szCs w:val="40"/>
        </w:rPr>
        <w:t>e</w:t>
      </w:r>
      <w:r>
        <w:rPr>
          <w:sz w:val="40"/>
          <w:szCs w:val="40"/>
        </w:rPr>
        <w:t>s the</w:t>
      </w:r>
      <w:r>
        <w:rPr>
          <w:spacing w:val="-2"/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ob</w:t>
      </w:r>
      <w:r>
        <w:rPr>
          <w:spacing w:val="2"/>
          <w:sz w:val="40"/>
          <w:szCs w:val="40"/>
        </w:rPr>
        <w:t>j</w:t>
      </w:r>
      <w:r>
        <w:rPr>
          <w:sz w:val="40"/>
          <w:szCs w:val="40"/>
        </w:rPr>
        <w:t>ect rela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>e</w:t>
      </w:r>
      <w:proofErr w:type="gramEnd"/>
      <w:r>
        <w:rPr>
          <w:sz w:val="40"/>
          <w:szCs w:val="40"/>
        </w:rPr>
        <w:t xml:space="preserve"> just to </w:t>
      </w:r>
      <w:r>
        <w:rPr>
          <w:spacing w:val="-3"/>
          <w:sz w:val="40"/>
          <w:szCs w:val="40"/>
        </w:rPr>
        <w:t>y</w:t>
      </w:r>
      <w:r>
        <w:rPr>
          <w:sz w:val="40"/>
          <w:szCs w:val="40"/>
        </w:rPr>
        <w:t>ou, but is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n</w:t>
      </w:r>
      <w:r>
        <w:rPr>
          <w:spacing w:val="1"/>
          <w:sz w:val="40"/>
          <w:szCs w:val="40"/>
        </w:rPr>
        <w:t>o</w:t>
      </w:r>
      <w:r>
        <w:rPr>
          <w:sz w:val="40"/>
          <w:szCs w:val="40"/>
        </w:rPr>
        <w:t>w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connect</w:t>
      </w:r>
      <w:r>
        <w:rPr>
          <w:spacing w:val="-1"/>
          <w:sz w:val="40"/>
          <w:szCs w:val="40"/>
        </w:rPr>
        <w:t>e</w:t>
      </w:r>
      <w:r>
        <w:rPr>
          <w:sz w:val="40"/>
          <w:szCs w:val="40"/>
        </w:rPr>
        <w:t xml:space="preserve">d 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 xml:space="preserve">o </w:t>
      </w:r>
      <w:r>
        <w:rPr>
          <w:spacing w:val="-3"/>
          <w:sz w:val="40"/>
          <w:szCs w:val="40"/>
        </w:rPr>
        <w:t>s</w:t>
      </w:r>
      <w:r>
        <w:rPr>
          <w:sz w:val="40"/>
          <w:szCs w:val="40"/>
        </w:rPr>
        <w:t>urro</w:t>
      </w:r>
      <w:r>
        <w:rPr>
          <w:spacing w:val="-2"/>
          <w:sz w:val="40"/>
          <w:szCs w:val="40"/>
        </w:rPr>
        <w:t>u</w:t>
      </w:r>
      <w:r>
        <w:rPr>
          <w:sz w:val="40"/>
          <w:szCs w:val="40"/>
        </w:rPr>
        <w:t>n</w:t>
      </w:r>
      <w:r>
        <w:rPr>
          <w:spacing w:val="2"/>
          <w:sz w:val="40"/>
          <w:szCs w:val="40"/>
        </w:rPr>
        <w:t>d</w:t>
      </w:r>
      <w:r>
        <w:rPr>
          <w:spacing w:val="-4"/>
          <w:sz w:val="40"/>
          <w:szCs w:val="40"/>
        </w:rPr>
        <w:t>i</w:t>
      </w:r>
      <w:r>
        <w:rPr>
          <w:sz w:val="40"/>
          <w:szCs w:val="40"/>
        </w:rPr>
        <w:t>ng ob</w:t>
      </w:r>
      <w:r>
        <w:rPr>
          <w:spacing w:val="1"/>
          <w:sz w:val="40"/>
          <w:szCs w:val="40"/>
        </w:rPr>
        <w:t>j</w:t>
      </w:r>
      <w:r>
        <w:rPr>
          <w:sz w:val="40"/>
          <w:szCs w:val="40"/>
        </w:rPr>
        <w:t>ec</w:t>
      </w:r>
      <w:r>
        <w:rPr>
          <w:spacing w:val="-2"/>
          <w:sz w:val="40"/>
          <w:szCs w:val="40"/>
        </w:rPr>
        <w:t>t</w:t>
      </w:r>
      <w:r>
        <w:rPr>
          <w:sz w:val="40"/>
          <w:szCs w:val="40"/>
        </w:rPr>
        <w:t xml:space="preserve">s </w:t>
      </w:r>
      <w:r>
        <w:rPr>
          <w:spacing w:val="-2"/>
          <w:sz w:val="40"/>
          <w:szCs w:val="40"/>
        </w:rPr>
        <w:t>a</w:t>
      </w:r>
      <w:r>
        <w:rPr>
          <w:sz w:val="40"/>
          <w:szCs w:val="40"/>
        </w:rPr>
        <w:t>nd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database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data.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W</w:t>
      </w:r>
      <w:r>
        <w:rPr>
          <w:spacing w:val="-3"/>
          <w:sz w:val="40"/>
          <w:szCs w:val="40"/>
        </w:rPr>
        <w:t>h</w:t>
      </w:r>
      <w:r>
        <w:rPr>
          <w:sz w:val="40"/>
          <w:szCs w:val="40"/>
        </w:rPr>
        <w:t>en</w:t>
      </w:r>
      <w:r>
        <w:rPr>
          <w:spacing w:val="1"/>
          <w:sz w:val="40"/>
          <w:szCs w:val="40"/>
        </w:rPr>
        <w:t xml:space="preserve"> </w:t>
      </w:r>
      <w:r>
        <w:rPr>
          <w:spacing w:val="-5"/>
          <w:sz w:val="40"/>
          <w:szCs w:val="40"/>
        </w:rPr>
        <w:t>m</w:t>
      </w:r>
      <w:r>
        <w:rPr>
          <w:sz w:val="40"/>
          <w:szCs w:val="40"/>
        </w:rPr>
        <w:t xml:space="preserve">any </w:t>
      </w:r>
      <w:r>
        <w:rPr>
          <w:spacing w:val="1"/>
          <w:sz w:val="40"/>
          <w:szCs w:val="40"/>
        </w:rPr>
        <w:t>o</w:t>
      </w:r>
      <w:r>
        <w:rPr>
          <w:sz w:val="40"/>
          <w:szCs w:val="40"/>
        </w:rPr>
        <w:t>bjec</w:t>
      </w:r>
      <w:r>
        <w:rPr>
          <w:spacing w:val="-4"/>
          <w:sz w:val="40"/>
          <w:szCs w:val="40"/>
        </w:rPr>
        <w:t>t</w:t>
      </w:r>
      <w:r>
        <w:rPr>
          <w:sz w:val="40"/>
          <w:szCs w:val="40"/>
        </w:rPr>
        <w:t xml:space="preserve">s act </w:t>
      </w:r>
      <w:r>
        <w:rPr>
          <w:spacing w:val="-2"/>
          <w:sz w:val="40"/>
          <w:szCs w:val="40"/>
        </w:rPr>
        <w:t>i</w:t>
      </w:r>
      <w:r>
        <w:rPr>
          <w:sz w:val="40"/>
          <w:szCs w:val="40"/>
        </w:rPr>
        <w:t>n u</w:t>
      </w:r>
      <w:r>
        <w:rPr>
          <w:spacing w:val="2"/>
          <w:sz w:val="40"/>
          <w:szCs w:val="40"/>
        </w:rPr>
        <w:t>n</w:t>
      </w:r>
      <w:r>
        <w:rPr>
          <w:sz w:val="40"/>
          <w:szCs w:val="40"/>
        </w:rPr>
        <w:t>i</w:t>
      </w:r>
      <w:r>
        <w:rPr>
          <w:spacing w:val="-3"/>
          <w:sz w:val="40"/>
          <w:szCs w:val="40"/>
        </w:rPr>
        <w:t>s</w:t>
      </w:r>
      <w:r>
        <w:rPr>
          <w:sz w:val="40"/>
          <w:szCs w:val="40"/>
        </w:rPr>
        <w:t>on, t</w:t>
      </w:r>
      <w:r>
        <w:rPr>
          <w:spacing w:val="1"/>
          <w:sz w:val="40"/>
          <w:szCs w:val="40"/>
        </w:rPr>
        <w:t>h</w:t>
      </w:r>
      <w:r>
        <w:rPr>
          <w:sz w:val="40"/>
          <w:szCs w:val="40"/>
        </w:rPr>
        <w:t>ey</w:t>
      </w:r>
      <w:r>
        <w:rPr>
          <w:spacing w:val="-3"/>
          <w:sz w:val="40"/>
          <w:szCs w:val="40"/>
        </w:rPr>
        <w:t xml:space="preserve"> </w:t>
      </w:r>
      <w:r>
        <w:rPr>
          <w:sz w:val="40"/>
          <w:szCs w:val="40"/>
        </w:rPr>
        <w:t>a</w:t>
      </w:r>
      <w:r>
        <w:rPr>
          <w:spacing w:val="-2"/>
          <w:sz w:val="40"/>
          <w:szCs w:val="40"/>
        </w:rPr>
        <w:t>r</w:t>
      </w:r>
      <w:r>
        <w:rPr>
          <w:sz w:val="40"/>
          <w:szCs w:val="40"/>
        </w:rPr>
        <w:t>e kno</w:t>
      </w:r>
      <w:r>
        <w:rPr>
          <w:spacing w:val="-2"/>
          <w:sz w:val="40"/>
          <w:szCs w:val="40"/>
        </w:rPr>
        <w:t>w</w:t>
      </w:r>
      <w:r>
        <w:rPr>
          <w:sz w:val="40"/>
          <w:szCs w:val="40"/>
        </w:rPr>
        <w:t>n</w:t>
      </w:r>
      <w:r>
        <w:rPr>
          <w:spacing w:val="1"/>
          <w:sz w:val="40"/>
          <w:szCs w:val="40"/>
        </w:rPr>
        <w:t xml:space="preserve"> </w:t>
      </w:r>
      <w:r>
        <w:rPr>
          <w:sz w:val="40"/>
          <w:szCs w:val="40"/>
        </w:rPr>
        <w:t>as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h</w:t>
      </w:r>
      <w:r>
        <w:rPr>
          <w:spacing w:val="-2"/>
          <w:sz w:val="40"/>
          <w:szCs w:val="40"/>
        </w:rPr>
        <w:t>a</w:t>
      </w:r>
      <w:r>
        <w:rPr>
          <w:sz w:val="40"/>
          <w:szCs w:val="40"/>
        </w:rPr>
        <w:t>ving "a</w:t>
      </w:r>
      <w:r>
        <w:rPr>
          <w:spacing w:val="-4"/>
          <w:sz w:val="40"/>
          <w:szCs w:val="40"/>
        </w:rPr>
        <w:t>m</w:t>
      </w:r>
      <w:r>
        <w:rPr>
          <w:sz w:val="40"/>
          <w:szCs w:val="40"/>
        </w:rPr>
        <w:t>bient inte</w:t>
      </w:r>
      <w:r>
        <w:rPr>
          <w:spacing w:val="-2"/>
          <w:sz w:val="40"/>
          <w:szCs w:val="40"/>
        </w:rPr>
        <w:t>l</w:t>
      </w:r>
      <w:r>
        <w:rPr>
          <w:sz w:val="40"/>
          <w:szCs w:val="40"/>
        </w:rPr>
        <w:t>l</w:t>
      </w:r>
      <w:r>
        <w:rPr>
          <w:spacing w:val="-2"/>
          <w:sz w:val="40"/>
          <w:szCs w:val="40"/>
        </w:rPr>
        <w:t>i</w:t>
      </w:r>
      <w:r>
        <w:rPr>
          <w:sz w:val="40"/>
          <w:szCs w:val="40"/>
        </w:rPr>
        <w:t>ge</w:t>
      </w:r>
      <w:r>
        <w:rPr>
          <w:spacing w:val="2"/>
          <w:sz w:val="40"/>
          <w:szCs w:val="40"/>
        </w:rPr>
        <w:t>n</w:t>
      </w:r>
      <w:r>
        <w:rPr>
          <w:sz w:val="40"/>
          <w:szCs w:val="40"/>
        </w:rPr>
        <w:t>ce."</w:t>
      </w:r>
    </w:p>
    <w:p w:rsidR="00E242EC" w:rsidRDefault="00C479F2">
      <w:pPr>
        <w:spacing w:before="50"/>
        <w:ind w:left="100" w:right="3753"/>
        <w:jc w:val="both"/>
        <w:rPr>
          <w:sz w:val="60"/>
          <w:szCs w:val="60"/>
        </w:rPr>
      </w:pPr>
      <w:r>
        <w:rPr>
          <w:w w:val="126"/>
          <w:sz w:val="60"/>
          <w:szCs w:val="60"/>
        </w:rPr>
        <w:lastRenderedPageBreak/>
        <w:t>S</w:t>
      </w:r>
      <w:r>
        <w:rPr>
          <w:spacing w:val="-107"/>
          <w:sz w:val="60"/>
          <w:szCs w:val="60"/>
        </w:rPr>
        <w:t xml:space="preserve"> </w:t>
      </w:r>
      <w:r>
        <w:rPr>
          <w:w w:val="131"/>
          <w:sz w:val="60"/>
          <w:szCs w:val="60"/>
        </w:rPr>
        <w:t>m</w:t>
      </w:r>
      <w:r>
        <w:rPr>
          <w:spacing w:val="-104"/>
          <w:sz w:val="60"/>
          <w:szCs w:val="60"/>
        </w:rPr>
        <w:t xml:space="preserve"> </w:t>
      </w:r>
      <w:r>
        <w:rPr>
          <w:spacing w:val="46"/>
          <w:w w:val="135"/>
          <w:sz w:val="60"/>
          <w:szCs w:val="60"/>
        </w:rPr>
        <w:t>a</w:t>
      </w:r>
      <w:r>
        <w:rPr>
          <w:spacing w:val="47"/>
          <w:w w:val="135"/>
          <w:sz w:val="60"/>
          <w:szCs w:val="60"/>
        </w:rPr>
        <w:t>r</w:t>
      </w:r>
      <w:r>
        <w:rPr>
          <w:w w:val="135"/>
          <w:sz w:val="60"/>
          <w:szCs w:val="60"/>
        </w:rPr>
        <w:t>t</w:t>
      </w:r>
      <w:r>
        <w:rPr>
          <w:spacing w:val="46"/>
          <w:w w:val="135"/>
          <w:sz w:val="60"/>
          <w:szCs w:val="60"/>
        </w:rPr>
        <w:t xml:space="preserve"> </w:t>
      </w:r>
      <w:r>
        <w:rPr>
          <w:sz w:val="60"/>
          <w:szCs w:val="60"/>
        </w:rPr>
        <w:t>-</w:t>
      </w:r>
      <w:r>
        <w:rPr>
          <w:spacing w:val="100"/>
          <w:sz w:val="60"/>
          <w:szCs w:val="60"/>
        </w:rPr>
        <w:t xml:space="preserve"> </w:t>
      </w:r>
      <w:r w:rsidR="008D5AA2">
        <w:rPr>
          <w:spacing w:val="13"/>
          <w:w w:val="110"/>
          <w:sz w:val="60"/>
          <w:szCs w:val="60"/>
        </w:rPr>
        <w:t>Billing</w:t>
      </w:r>
    </w:p>
    <w:p w:rsidR="00E242EC" w:rsidRDefault="00E242EC">
      <w:pPr>
        <w:spacing w:before="10" w:line="100" w:lineRule="exact"/>
        <w:rPr>
          <w:sz w:val="10"/>
          <w:szCs w:val="10"/>
        </w:rPr>
      </w:pPr>
    </w:p>
    <w:p w:rsidR="00E242EC" w:rsidRDefault="00C479F2">
      <w:pPr>
        <w:ind w:left="100" w:right="6815"/>
        <w:jc w:val="both"/>
        <w:rPr>
          <w:sz w:val="26"/>
          <w:szCs w:val="26"/>
        </w:rPr>
      </w:pPr>
      <w:r>
        <w:rPr>
          <w:i/>
          <w:sz w:val="26"/>
          <w:szCs w:val="26"/>
        </w:rPr>
        <w:t>By</w:t>
      </w:r>
      <w:r>
        <w:rPr>
          <w:i/>
          <w:spacing w:val="-3"/>
          <w:sz w:val="26"/>
          <w:szCs w:val="26"/>
        </w:rPr>
        <w:t xml:space="preserve"> </w:t>
      </w:r>
      <w:proofErr w:type="spellStart"/>
      <w:r w:rsidR="008D5AA2">
        <w:rPr>
          <w:i/>
          <w:sz w:val="26"/>
          <w:szCs w:val="26"/>
        </w:rPr>
        <w:t>Vatsalya</w:t>
      </w:r>
      <w:proofErr w:type="spellEnd"/>
      <w:r w:rsidR="008D5AA2">
        <w:rPr>
          <w:i/>
          <w:sz w:val="26"/>
          <w:szCs w:val="26"/>
        </w:rPr>
        <w:t xml:space="preserve"> </w:t>
      </w:r>
      <w:proofErr w:type="spellStart"/>
      <w:r w:rsidR="008D5AA2">
        <w:rPr>
          <w:i/>
          <w:sz w:val="26"/>
          <w:szCs w:val="26"/>
        </w:rPr>
        <w:t>Singhi</w:t>
      </w:r>
      <w:proofErr w:type="spellEnd"/>
    </w:p>
    <w:p w:rsidR="00E242EC" w:rsidRDefault="00C479F2">
      <w:pPr>
        <w:spacing w:before="44"/>
        <w:ind w:left="100" w:right="4323"/>
        <w:jc w:val="both"/>
        <w:rPr>
          <w:sz w:val="26"/>
          <w:szCs w:val="26"/>
        </w:rPr>
      </w:pPr>
      <w:r>
        <w:rPr>
          <w:i/>
          <w:sz w:val="26"/>
          <w:szCs w:val="26"/>
        </w:rPr>
        <w:t>Affiliated</w:t>
      </w:r>
      <w:r>
        <w:rPr>
          <w:i/>
          <w:spacing w:val="-10"/>
          <w:sz w:val="26"/>
          <w:szCs w:val="26"/>
        </w:rPr>
        <w:t xml:space="preserve"> </w:t>
      </w:r>
      <w:r>
        <w:rPr>
          <w:i/>
          <w:spacing w:val="2"/>
          <w:sz w:val="26"/>
          <w:szCs w:val="26"/>
        </w:rPr>
        <w:t>t</w:t>
      </w:r>
      <w:r>
        <w:rPr>
          <w:i/>
          <w:sz w:val="26"/>
          <w:szCs w:val="26"/>
        </w:rPr>
        <w:t>o</w:t>
      </w:r>
      <w:r>
        <w:rPr>
          <w:i/>
          <w:spacing w:val="-1"/>
          <w:sz w:val="26"/>
          <w:szCs w:val="26"/>
        </w:rPr>
        <w:t xml:space="preserve"> </w:t>
      </w:r>
      <w:proofErr w:type="spellStart"/>
      <w:proofErr w:type="gramStart"/>
      <w:r>
        <w:rPr>
          <w:i/>
          <w:sz w:val="26"/>
          <w:szCs w:val="26"/>
        </w:rPr>
        <w:t>IoT</w:t>
      </w:r>
      <w:r>
        <w:rPr>
          <w:i/>
          <w:spacing w:val="2"/>
          <w:sz w:val="26"/>
          <w:szCs w:val="26"/>
        </w:rPr>
        <w:t>A</w:t>
      </w:r>
      <w:proofErr w:type="spellEnd"/>
      <w:r>
        <w:rPr>
          <w:i/>
          <w:spacing w:val="-2"/>
          <w:sz w:val="26"/>
          <w:szCs w:val="26"/>
        </w:rPr>
        <w:t>(</w:t>
      </w:r>
      <w:proofErr w:type="gramEnd"/>
      <w:r>
        <w:rPr>
          <w:i/>
          <w:spacing w:val="2"/>
          <w:sz w:val="26"/>
          <w:szCs w:val="26"/>
        </w:rPr>
        <w:t>I</w:t>
      </w:r>
      <w:r>
        <w:rPr>
          <w:i/>
          <w:sz w:val="26"/>
          <w:szCs w:val="26"/>
        </w:rPr>
        <w:t>nte</w:t>
      </w:r>
      <w:r>
        <w:rPr>
          <w:i/>
          <w:spacing w:val="2"/>
          <w:sz w:val="26"/>
          <w:szCs w:val="26"/>
        </w:rPr>
        <w:t>r</w:t>
      </w:r>
      <w:r>
        <w:rPr>
          <w:i/>
          <w:sz w:val="26"/>
          <w:szCs w:val="26"/>
        </w:rPr>
        <w:t>net</w:t>
      </w:r>
      <w:r>
        <w:rPr>
          <w:i/>
          <w:spacing w:val="-14"/>
          <w:sz w:val="26"/>
          <w:szCs w:val="26"/>
        </w:rPr>
        <w:t xml:space="preserve"> </w:t>
      </w:r>
      <w:r>
        <w:rPr>
          <w:i/>
          <w:sz w:val="26"/>
          <w:szCs w:val="26"/>
        </w:rPr>
        <w:t>of</w:t>
      </w:r>
      <w:r>
        <w:rPr>
          <w:i/>
          <w:spacing w:val="-2"/>
          <w:sz w:val="26"/>
          <w:szCs w:val="26"/>
        </w:rPr>
        <w:t xml:space="preserve"> </w:t>
      </w:r>
      <w:r>
        <w:rPr>
          <w:i/>
          <w:sz w:val="26"/>
          <w:szCs w:val="26"/>
        </w:rPr>
        <w:t>Thi</w:t>
      </w:r>
      <w:r>
        <w:rPr>
          <w:i/>
          <w:spacing w:val="2"/>
          <w:sz w:val="26"/>
          <w:szCs w:val="26"/>
        </w:rPr>
        <w:t>n</w:t>
      </w:r>
      <w:r>
        <w:rPr>
          <w:i/>
          <w:sz w:val="26"/>
          <w:szCs w:val="26"/>
        </w:rPr>
        <w:t>gs</w:t>
      </w:r>
      <w:r>
        <w:rPr>
          <w:i/>
          <w:spacing w:val="-7"/>
          <w:sz w:val="26"/>
          <w:szCs w:val="26"/>
        </w:rPr>
        <w:t xml:space="preserve"> </w:t>
      </w:r>
      <w:r>
        <w:rPr>
          <w:i/>
          <w:sz w:val="26"/>
          <w:szCs w:val="26"/>
        </w:rPr>
        <w:t>All</w:t>
      </w:r>
      <w:r>
        <w:rPr>
          <w:i/>
          <w:spacing w:val="2"/>
          <w:sz w:val="26"/>
          <w:szCs w:val="26"/>
        </w:rPr>
        <w:t>i</w:t>
      </w:r>
      <w:r>
        <w:rPr>
          <w:i/>
          <w:sz w:val="26"/>
          <w:szCs w:val="26"/>
        </w:rPr>
        <w:t>anc</w:t>
      </w:r>
      <w:r>
        <w:rPr>
          <w:i/>
          <w:spacing w:val="2"/>
          <w:sz w:val="26"/>
          <w:szCs w:val="26"/>
        </w:rPr>
        <w:t>e</w:t>
      </w:r>
      <w:r>
        <w:rPr>
          <w:i/>
          <w:sz w:val="26"/>
          <w:szCs w:val="26"/>
        </w:rPr>
        <w:t>)</w:t>
      </w:r>
    </w:p>
    <w:p w:rsidR="00E242EC" w:rsidRDefault="00E242EC">
      <w:pPr>
        <w:spacing w:before="2" w:line="140" w:lineRule="exact"/>
        <w:rPr>
          <w:sz w:val="14"/>
          <w:szCs w:val="14"/>
        </w:rPr>
      </w:pPr>
    </w:p>
    <w:p w:rsidR="00E242EC" w:rsidRDefault="00E242EC">
      <w:pPr>
        <w:spacing w:line="200" w:lineRule="exact"/>
      </w:pPr>
    </w:p>
    <w:p w:rsidR="00E242EC" w:rsidRDefault="00C479F2">
      <w:pPr>
        <w:ind w:left="100" w:right="7581"/>
        <w:jc w:val="both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duc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:rsidR="00E242EC" w:rsidRPr="00655BF2" w:rsidRDefault="00C479F2" w:rsidP="008D5AA2">
      <w:pPr>
        <w:spacing w:before="44" w:line="359" w:lineRule="auto"/>
        <w:ind w:left="100" w:right="157"/>
        <w:rPr>
          <w:sz w:val="22"/>
          <w:szCs w:val="22"/>
        </w:rPr>
      </w:pPr>
      <w:r>
        <w:rPr>
          <w:b/>
          <w:spacing w:val="1"/>
          <w:sz w:val="24"/>
          <w:szCs w:val="24"/>
        </w:rPr>
        <w:t>S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 xml:space="preserve">t </w:t>
      </w:r>
      <w:r w:rsidR="008D5AA2">
        <w:rPr>
          <w:b/>
          <w:spacing w:val="-1"/>
          <w:sz w:val="24"/>
          <w:szCs w:val="24"/>
        </w:rPr>
        <w:t>Billing</w:t>
      </w:r>
      <w:r>
        <w:rPr>
          <w:b/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is an</w:t>
      </w:r>
      <w:r>
        <w:rPr>
          <w:spacing w:val="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I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>ov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L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fe</w:t>
      </w:r>
      <w:r>
        <w:rPr>
          <w:spacing w:val="2"/>
          <w:sz w:val="24"/>
          <w:szCs w:val="24"/>
        </w:rPr>
        <w:t>-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n</w:t>
      </w:r>
      <w:r>
        <w:rPr>
          <w:sz w:val="24"/>
          <w:szCs w:val="24"/>
        </w:rPr>
        <w:t>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oje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 xml:space="preserve">t which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 xml:space="preserve">l help in 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="008D5AA2">
        <w:rPr>
          <w:spacing w:val="-1"/>
          <w:sz w:val="24"/>
          <w:szCs w:val="24"/>
        </w:rPr>
        <w:t>billing hassle free and more efficient</w:t>
      </w:r>
      <w:r w:rsidRPr="00655BF2">
        <w:rPr>
          <w:sz w:val="24"/>
          <w:szCs w:val="24"/>
        </w:rPr>
        <w:t>.</w:t>
      </w:r>
      <w:r w:rsidR="00655BF2" w:rsidRPr="00655BF2">
        <w:rPr>
          <w:sz w:val="24"/>
          <w:szCs w:val="24"/>
        </w:rPr>
        <w:t xml:space="preserve"> To implement a smart billing system for campus canteens and shops thus reducing manual effort required for billing and ruling out human errors in the process</w:t>
      </w:r>
      <w:r w:rsidRPr="00655BF2">
        <w:rPr>
          <w:sz w:val="22"/>
          <w:szCs w:val="22"/>
        </w:rPr>
        <w:t xml:space="preserve"> </w:t>
      </w:r>
    </w:p>
    <w:p w:rsidR="00E242EC" w:rsidRPr="00655BF2" w:rsidRDefault="00E242EC">
      <w:pPr>
        <w:spacing w:before="3" w:line="140" w:lineRule="exact"/>
        <w:rPr>
          <w:sz w:val="22"/>
          <w:szCs w:val="22"/>
        </w:rPr>
      </w:pPr>
    </w:p>
    <w:p w:rsidR="00E242EC" w:rsidRDefault="00C479F2">
      <w:pPr>
        <w:ind w:left="100" w:right="6165"/>
        <w:jc w:val="both"/>
        <w:rPr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pus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Ext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:rsidR="00E242EC" w:rsidRPr="00655BF2" w:rsidRDefault="008D5AA2" w:rsidP="00655BF2">
      <w:pPr>
        <w:pStyle w:val="normal0"/>
        <w:ind w:left="90"/>
        <w:rPr>
          <w:sz w:val="24"/>
          <w:szCs w:val="24"/>
        </w:rPr>
      </w:pPr>
      <w:r w:rsidRPr="00655BF2">
        <w:rPr>
          <w:rFonts w:ascii="Times New Roman" w:eastAsia="Times New Roman" w:hAnsi="Times New Roman" w:cs="Times New Roman"/>
          <w:sz w:val="26"/>
          <w:szCs w:val="26"/>
        </w:rPr>
        <w:t xml:space="preserve">Smart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>Billing showcases an aspect of internet of everything (</w:t>
      </w:r>
      <w:proofErr w:type="spellStart"/>
      <w:r w:rsidRPr="00655BF2">
        <w:rPr>
          <w:rFonts w:ascii="Times New Roman" w:eastAsia="Times New Roman" w:hAnsi="Times New Roman" w:cs="Times New Roman"/>
          <w:sz w:val="24"/>
          <w:szCs w:val="24"/>
        </w:rPr>
        <w:t>IoE</w:t>
      </w:r>
      <w:proofErr w:type="spellEnd"/>
      <w:r w:rsidRPr="00655BF2">
        <w:rPr>
          <w:rFonts w:ascii="Times New Roman" w:eastAsia="Times New Roman" w:hAnsi="Times New Roman" w:cs="Times New Roman"/>
          <w:sz w:val="24"/>
          <w:szCs w:val="24"/>
        </w:rPr>
        <w:t xml:space="preserve">) by implementing automated </w:t>
      </w:r>
      <w:r w:rsidR="00655BF2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 xml:space="preserve">billing in various parts of our campus. </w:t>
      </w:r>
      <w:proofErr w:type="spellStart"/>
      <w:r w:rsidRPr="00655BF2">
        <w:rPr>
          <w:rFonts w:ascii="Times New Roman" w:eastAsia="Times New Roman" w:hAnsi="Times New Roman" w:cs="Times New Roman"/>
          <w:sz w:val="24"/>
          <w:szCs w:val="24"/>
        </w:rPr>
        <w:t>IoE</w:t>
      </w:r>
      <w:proofErr w:type="spellEnd"/>
      <w:r w:rsidRPr="00655BF2">
        <w:rPr>
          <w:rFonts w:ascii="Times New Roman" w:eastAsia="Times New Roman" w:hAnsi="Times New Roman" w:cs="Times New Roman"/>
          <w:sz w:val="24"/>
          <w:szCs w:val="24"/>
        </w:rPr>
        <w:t xml:space="preserve"> aims to connect everything to the internet and benefit </w:t>
      </w:r>
      <w:r w:rsidR="00655BF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>everyone by doing so.</w:t>
      </w:r>
      <w:r w:rsidR="00655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>In Smart Billing System, I’ve connected the customers, business owners and their product specifications. This is essential as it improves customer experience and business owner’s efforts with minimum set-up cost by the owners. This novel solution will be implemented in the</w:t>
      </w:r>
      <w:r w:rsidR="00655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>Cafeterias and other food outlets in an</w:t>
      </w:r>
      <w:r w:rsidR="00655BF2" w:rsidRPr="00655BF2">
        <w:rPr>
          <w:rFonts w:ascii="Times New Roman" w:eastAsia="Times New Roman" w:hAnsi="Times New Roman" w:cs="Times New Roman"/>
          <w:sz w:val="24"/>
          <w:szCs w:val="24"/>
        </w:rPr>
        <w:t xml:space="preserve">d around campus like Java Green and </w:t>
      </w:r>
      <w:r w:rsidRPr="00655BF2">
        <w:rPr>
          <w:rFonts w:ascii="Times New Roman" w:eastAsia="Times New Roman" w:hAnsi="Times New Roman" w:cs="Times New Roman"/>
          <w:sz w:val="24"/>
          <w:szCs w:val="24"/>
        </w:rPr>
        <w:t>Statio</w:t>
      </w:r>
      <w:r w:rsidR="00655BF2" w:rsidRPr="00655BF2">
        <w:rPr>
          <w:rFonts w:ascii="Times New Roman" w:eastAsia="Times New Roman" w:hAnsi="Times New Roman" w:cs="Times New Roman"/>
          <w:sz w:val="24"/>
          <w:szCs w:val="24"/>
        </w:rPr>
        <w:t xml:space="preserve">nery </w:t>
      </w:r>
      <w:proofErr w:type="gramStart"/>
      <w:r w:rsidR="00655BF2" w:rsidRPr="00655BF2">
        <w:rPr>
          <w:rFonts w:ascii="Times New Roman" w:eastAsia="Times New Roman" w:hAnsi="Times New Roman" w:cs="Times New Roman"/>
          <w:sz w:val="24"/>
          <w:szCs w:val="24"/>
        </w:rPr>
        <w:t>stores .</w:t>
      </w:r>
      <w:proofErr w:type="gramEnd"/>
    </w:p>
    <w:p w:rsidR="00E242EC" w:rsidRDefault="00C479F2">
      <w:pPr>
        <w:spacing w:before="10"/>
        <w:ind w:left="100" w:right="5654"/>
        <w:jc w:val="both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F</w:t>
      </w:r>
      <w:r>
        <w:rPr>
          <w:b/>
          <w:sz w:val="28"/>
          <w:szCs w:val="28"/>
        </w:rPr>
        <w:t>unct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ty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nd </w:t>
      </w:r>
      <w:r>
        <w:rPr>
          <w:b/>
          <w:spacing w:val="-4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ef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s</w:t>
      </w:r>
    </w:p>
    <w:p w:rsidR="00E242EC" w:rsidRDefault="00E242EC">
      <w:pPr>
        <w:spacing w:before="7" w:line="140" w:lineRule="exact"/>
        <w:rPr>
          <w:sz w:val="15"/>
          <w:szCs w:val="15"/>
        </w:rPr>
      </w:pPr>
    </w:p>
    <w:p w:rsidR="00655BF2" w:rsidRDefault="00655BF2" w:rsidP="00655BF2">
      <w:pPr>
        <w:spacing w:before="7"/>
        <w:ind w:left="100" w:right="-10"/>
        <w:jc w:val="both"/>
        <w:rPr>
          <w:sz w:val="24"/>
          <w:szCs w:val="24"/>
        </w:rPr>
      </w:pPr>
      <w:r w:rsidRPr="00655BF2">
        <w:rPr>
          <w:sz w:val="24"/>
          <w:szCs w:val="24"/>
        </w:rPr>
        <w:t>To implement a smart billing system for campus canteens and shops thus reducing manual effort required for billing and ruling out human errors in the process</w:t>
      </w:r>
    </w:p>
    <w:p w:rsidR="00655BF2" w:rsidRPr="00655BF2" w:rsidRDefault="00655BF2" w:rsidP="00655BF2">
      <w:pPr>
        <w:spacing w:before="7"/>
        <w:ind w:left="100" w:right="-10"/>
        <w:jc w:val="both"/>
        <w:rPr>
          <w:b/>
          <w:spacing w:val="-1"/>
          <w:sz w:val="24"/>
          <w:szCs w:val="24"/>
        </w:rPr>
      </w:pPr>
    </w:p>
    <w:p w:rsidR="00E242EC" w:rsidRDefault="00C479F2">
      <w:pPr>
        <w:spacing w:before="7"/>
        <w:ind w:left="100" w:right="6407"/>
        <w:jc w:val="both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nents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eq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ed</w:t>
      </w:r>
    </w:p>
    <w:p w:rsidR="00E242EC" w:rsidRDefault="00E242EC">
      <w:pPr>
        <w:spacing w:before="8" w:line="140" w:lineRule="exact"/>
        <w:rPr>
          <w:sz w:val="15"/>
          <w:szCs w:val="15"/>
        </w:rPr>
      </w:pPr>
    </w:p>
    <w:p w:rsidR="00655BF2" w:rsidRPr="00733E1E" w:rsidRDefault="00733E1E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Raspberry Pi </w:t>
      </w:r>
      <w:r w:rsidR="00655BF2"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16*2 </w:t>
      </w: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lcd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screen display,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sz w:val="24"/>
          <w:szCs w:val="24"/>
        </w:rPr>
        <w:t>Breadboard,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sz w:val="24"/>
          <w:szCs w:val="24"/>
        </w:rPr>
        <w:t xml:space="preserve">Few </w:t>
      </w:r>
      <w:r w:rsidRPr="00733E1E">
        <w:rPr>
          <w:rFonts w:ascii="Times New Roman" w:eastAsia="Times New Roman" w:hAnsi="Times New Roman" w:cs="Times New Roman"/>
          <w:sz w:val="24"/>
          <w:szCs w:val="24"/>
          <w:highlight w:val="white"/>
        </w:rPr>
        <w:t>jumper cables,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Two 10K ohm resistor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Usb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mini </w:t>
      </w: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lan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card,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Ethernet cable,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Usb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cable,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Sd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card reader,</w:t>
      </w:r>
    </w:p>
    <w:p w:rsidR="00655BF2" w:rsidRPr="00733E1E" w:rsidRDefault="00655BF2" w:rsidP="00733E1E">
      <w:pPr>
        <w:pStyle w:val="normal0"/>
        <w:numPr>
          <w:ilvl w:val="0"/>
          <w:numId w:val="3"/>
        </w:numPr>
        <w:rPr>
          <w:sz w:val="24"/>
          <w:szCs w:val="24"/>
        </w:rPr>
      </w:pPr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One </w:t>
      </w:r>
      <w:proofErr w:type="spellStart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pendrive</w:t>
      </w:r>
      <w:proofErr w:type="spellEnd"/>
      <w:r w:rsidRPr="00733E1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.</w:t>
      </w:r>
    </w:p>
    <w:p w:rsidR="00E242EC" w:rsidRDefault="00E242EC">
      <w:pPr>
        <w:spacing w:before="7" w:line="120" w:lineRule="exact"/>
        <w:rPr>
          <w:sz w:val="13"/>
          <w:szCs w:val="13"/>
        </w:rPr>
      </w:pPr>
    </w:p>
    <w:p w:rsidR="00E242EC" w:rsidRDefault="00C479F2">
      <w:pPr>
        <w:ind w:left="100" w:right="229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bove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omponen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bo</w:t>
      </w:r>
      <w:r>
        <w:rPr>
          <w:spacing w:val="2"/>
          <w:sz w:val="24"/>
          <w:szCs w:val="24"/>
        </w:rPr>
        <w:t>u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 xml:space="preserve">ht </w:t>
      </w:r>
      <w:r>
        <w:rPr>
          <w:spacing w:val="2"/>
          <w:sz w:val="24"/>
          <w:szCs w:val="24"/>
        </w:rPr>
        <w:t>f</w:t>
      </w:r>
      <w:r>
        <w:rPr>
          <w:sz w:val="24"/>
          <w:szCs w:val="24"/>
        </w:rPr>
        <w:t>rom, https:</w:t>
      </w:r>
      <w:r>
        <w:rPr>
          <w:spacing w:val="1"/>
          <w:sz w:val="24"/>
          <w:szCs w:val="24"/>
        </w:rPr>
        <w:t>/</w:t>
      </w:r>
      <w:r>
        <w:rPr>
          <w:spacing w:val="3"/>
          <w:sz w:val="24"/>
          <w:szCs w:val="24"/>
        </w:rPr>
        <w:t>/</w:t>
      </w:r>
      <w:hyperlink r:id="rId6">
        <w:r>
          <w:rPr>
            <w:color w:val="1154CC"/>
            <w:sz w:val="24"/>
            <w:szCs w:val="24"/>
            <w:u w:val="single" w:color="1154CC"/>
          </w:rPr>
          <w:t>w</w:t>
        </w:r>
        <w:r>
          <w:rPr>
            <w:color w:val="1154CC"/>
            <w:spacing w:val="-1"/>
            <w:sz w:val="24"/>
            <w:szCs w:val="24"/>
            <w:u w:val="single" w:color="1154CC"/>
          </w:rPr>
          <w:t>w</w:t>
        </w:r>
        <w:r>
          <w:rPr>
            <w:color w:val="1154CC"/>
            <w:sz w:val="24"/>
            <w:szCs w:val="24"/>
            <w:u w:val="single" w:color="1154CC"/>
          </w:rPr>
          <w:t>w.</w:t>
        </w:r>
        <w:r>
          <w:rPr>
            <w:color w:val="1154CC"/>
            <w:spacing w:val="-1"/>
            <w:sz w:val="24"/>
            <w:szCs w:val="24"/>
            <w:u w:val="single" w:color="1154CC"/>
          </w:rPr>
          <w:t>a</w:t>
        </w:r>
        <w:r>
          <w:rPr>
            <w:color w:val="1154CC"/>
            <w:sz w:val="24"/>
            <w:szCs w:val="24"/>
            <w:u w:val="single" w:color="1154CC"/>
          </w:rPr>
          <w:t>ma</w:t>
        </w:r>
        <w:r>
          <w:rPr>
            <w:color w:val="1154CC"/>
            <w:spacing w:val="1"/>
            <w:sz w:val="24"/>
            <w:szCs w:val="24"/>
            <w:u w:val="single" w:color="1154CC"/>
          </w:rPr>
          <w:t>z</w:t>
        </w:r>
        <w:r>
          <w:rPr>
            <w:color w:val="1154CC"/>
            <w:sz w:val="24"/>
            <w:szCs w:val="24"/>
            <w:u w:val="single" w:color="1154CC"/>
          </w:rPr>
          <w:t>on.in</w:t>
        </w:r>
      </w:hyperlink>
    </w:p>
    <w:p w:rsidR="00E242EC" w:rsidRDefault="00E242EC">
      <w:pPr>
        <w:spacing w:before="3" w:line="140" w:lineRule="exact"/>
        <w:rPr>
          <w:sz w:val="14"/>
          <w:szCs w:val="14"/>
        </w:rPr>
      </w:pPr>
    </w:p>
    <w:p w:rsidR="00E242EC" w:rsidRDefault="00C479F2">
      <w:pPr>
        <w:ind w:left="100" w:right="5877"/>
        <w:jc w:val="both"/>
        <w:rPr>
          <w:sz w:val="28"/>
          <w:szCs w:val="28"/>
        </w:rPr>
        <w:sectPr w:rsidR="00E242EC">
          <w:pgSz w:w="11920" w:h="16840"/>
          <w:pgMar w:top="1520" w:right="1320" w:bottom="280" w:left="1340" w:header="720" w:footer="720" w:gutter="0"/>
          <w:cols w:space="720"/>
        </w:sectPr>
      </w:pP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re &amp;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Lib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ed</w:t>
      </w:r>
    </w:p>
    <w:p w:rsidR="00733E1E" w:rsidRPr="00991FBB" w:rsidRDefault="00733E1E" w:rsidP="00733E1E">
      <w:pPr>
        <w:pStyle w:val="normal0"/>
        <w:rPr>
          <w:sz w:val="24"/>
        </w:rPr>
      </w:pPr>
      <w:r w:rsidRPr="00991FBB">
        <w:rPr>
          <w:rFonts w:ascii="Times New Roman" w:eastAsia="Times New Roman" w:hAnsi="Times New Roman" w:cs="Times New Roman"/>
          <w:sz w:val="24"/>
        </w:rPr>
        <w:lastRenderedPageBreak/>
        <w:t>Win32DiskImager</w:t>
      </w:r>
      <w:r>
        <w:rPr>
          <w:rFonts w:ascii="Times New Roman" w:eastAsia="Times New Roman" w:hAnsi="Times New Roman" w:cs="Times New Roman"/>
          <w:sz w:val="24"/>
        </w:rPr>
        <w:t xml:space="preserve">- Used for writing </w:t>
      </w:r>
      <w:proofErr w:type="spellStart"/>
      <w:r>
        <w:rPr>
          <w:rFonts w:ascii="Times New Roman" w:eastAsia="Times New Roman" w:hAnsi="Times New Roman" w:cs="Times New Roman"/>
          <w:sz w:val="24"/>
        </w:rPr>
        <w:t>Raspbian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 onto the raspberry pi </w:t>
      </w:r>
    </w:p>
    <w:p w:rsidR="00733E1E" w:rsidRPr="00991FBB" w:rsidRDefault="00733E1E" w:rsidP="00733E1E">
      <w:pPr>
        <w:pStyle w:val="normal0"/>
        <w:rPr>
          <w:sz w:val="24"/>
        </w:rPr>
      </w:pPr>
      <w:proofErr w:type="spellStart"/>
      <w:proofErr w:type="gramStart"/>
      <w:r w:rsidRPr="00991FBB">
        <w:rPr>
          <w:rFonts w:ascii="Times New Roman" w:eastAsia="Times New Roman" w:hAnsi="Times New Roman" w:cs="Times New Roman"/>
          <w:sz w:val="24"/>
        </w:rPr>
        <w:t>Xming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sz w:val="24"/>
        </w:rPr>
        <w:t>Used for working in GUI mode and integrate with private cloud</w:t>
      </w:r>
    </w:p>
    <w:p w:rsidR="00733E1E" w:rsidRPr="00991FBB" w:rsidRDefault="00733E1E" w:rsidP="00733E1E">
      <w:pPr>
        <w:pStyle w:val="normal0"/>
        <w:rPr>
          <w:sz w:val="24"/>
        </w:rPr>
      </w:pPr>
      <w:proofErr w:type="spellStart"/>
      <w:r w:rsidRPr="00991FBB">
        <w:rPr>
          <w:rFonts w:ascii="Times New Roman" w:eastAsia="Times New Roman" w:hAnsi="Times New Roman" w:cs="Times New Roman"/>
          <w:sz w:val="24"/>
        </w:rPr>
        <w:t>Adafruit_Python_CharLCD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- Package used for controlling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lcd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screen</w:t>
      </w:r>
    </w:p>
    <w:p w:rsidR="00733E1E" w:rsidRDefault="00733E1E" w:rsidP="00733E1E">
      <w:pPr>
        <w:pStyle w:val="normal0"/>
      </w:pPr>
      <w:proofErr w:type="spellStart"/>
      <w:r w:rsidRPr="00991FBB">
        <w:rPr>
          <w:rFonts w:ascii="Times New Roman" w:eastAsia="Times New Roman" w:hAnsi="Times New Roman" w:cs="Times New Roman"/>
          <w:sz w:val="24"/>
        </w:rPr>
        <w:t>Hostinger</w:t>
      </w:r>
      <w:proofErr w:type="spellEnd"/>
      <w:r w:rsidRPr="00991FBB">
        <w:rPr>
          <w:rFonts w:ascii="Times New Roman" w:eastAsia="Times New Roman" w:hAnsi="Times New Roman" w:cs="Times New Roman"/>
          <w:sz w:val="24"/>
        </w:rPr>
        <w:t xml:space="preserve"> services</w:t>
      </w:r>
      <w:r>
        <w:rPr>
          <w:rFonts w:ascii="Times New Roman" w:eastAsia="Times New Roman" w:hAnsi="Times New Roman" w:cs="Times New Roman"/>
          <w:sz w:val="24"/>
        </w:rPr>
        <w:t xml:space="preserve">   - Used for data collection and retrieval accordingly</w:t>
      </w:r>
    </w:p>
    <w:p w:rsidR="00733E1E" w:rsidRDefault="00733E1E" w:rsidP="00733E1E">
      <w:pPr>
        <w:spacing w:before="26"/>
        <w:ind w:left="460"/>
        <w:rPr>
          <w:sz w:val="24"/>
          <w:szCs w:val="24"/>
        </w:rPr>
      </w:pPr>
    </w:p>
    <w:p w:rsidR="00E242EC" w:rsidRDefault="00C479F2">
      <w:pPr>
        <w:spacing w:before="35"/>
        <w:ind w:left="100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ck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iag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2"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 xml:space="preserve">( 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3"/>
          <w:sz w:val="28"/>
          <w:szCs w:val="28"/>
        </w:rPr>
        <w:t>w</w:t>
      </w:r>
      <w:r>
        <w:rPr>
          <w:b/>
          <w:spacing w:val="-3"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o</w:t>
      </w:r>
      <w:proofErr w:type="gramEnd"/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)</w:t>
      </w:r>
    </w:p>
    <w:p w:rsidR="00E242EC" w:rsidRDefault="00E242EC">
      <w:pPr>
        <w:spacing w:before="3" w:line="120" w:lineRule="exact"/>
        <w:rPr>
          <w:sz w:val="12"/>
          <w:szCs w:val="12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733E1E">
      <w:pPr>
        <w:ind w:left="100"/>
        <w:sectPr w:rsidR="00E242EC">
          <w:pgSz w:w="11920" w:h="16840"/>
          <w:pgMar w:top="1360" w:right="1340" w:bottom="280" w:left="1340" w:header="720" w:footer="720" w:gutter="0"/>
          <w:cols w:space="720"/>
        </w:sectPr>
      </w:pPr>
      <w:r w:rsidRPr="00733E1E">
        <w:rPr>
          <w:noProof/>
        </w:rPr>
        <w:drawing>
          <wp:inline distT="114300" distB="114300" distL="114300" distR="114300">
            <wp:extent cx="5730624" cy="4922874"/>
            <wp:effectExtent l="19050" t="0" r="3426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 cstate="print"/>
                    <a:srcRect t="12688" b="131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25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2EC" w:rsidRDefault="00C479F2">
      <w:pPr>
        <w:spacing w:before="64"/>
        <w:ind w:left="10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>C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rcu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g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m</w:t>
      </w:r>
      <w:r>
        <w:rPr>
          <w:b/>
          <w:spacing w:val="-3"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123</w:t>
      </w:r>
      <w:r>
        <w:rPr>
          <w:b/>
          <w:sz w:val="28"/>
          <w:szCs w:val="28"/>
        </w:rPr>
        <w:t>D</w:t>
      </w:r>
      <w:proofErr w:type="gramEnd"/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)</w:t>
      </w:r>
    </w:p>
    <w:p w:rsidR="00E242EC" w:rsidRDefault="00733E1E">
      <w:pPr>
        <w:spacing w:before="50"/>
        <w:ind w:left="173"/>
      </w:pPr>
      <w:r w:rsidRPr="00733E1E">
        <w:rPr>
          <w:noProof/>
        </w:rPr>
        <w:drawing>
          <wp:inline distT="114300" distB="114300" distL="114300" distR="114300">
            <wp:extent cx="4571998" cy="3062176"/>
            <wp:effectExtent l="19050" t="0" r="2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 cstate="print"/>
                    <a:srcRect t="11504" r="51495" b="8554"/>
                    <a:stretch>
                      <a:fillRect/>
                    </a:stretch>
                  </pic:blipFill>
                  <pic:spPr>
                    <a:xfrm>
                      <a:off x="0" y="0"/>
                      <a:ext cx="4567689" cy="305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3E1E" w:rsidRDefault="00733E1E">
      <w:pPr>
        <w:spacing w:before="36"/>
        <w:ind w:left="100"/>
        <w:rPr>
          <w:b/>
          <w:spacing w:val="-1"/>
          <w:sz w:val="28"/>
          <w:szCs w:val="28"/>
        </w:rPr>
      </w:pPr>
    </w:p>
    <w:p w:rsidR="00E242EC" w:rsidRDefault="00C479F2" w:rsidP="003828C6">
      <w:pPr>
        <w:spacing w:before="36"/>
        <w:ind w:left="100" w:right="81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thm</w:t>
      </w:r>
    </w:p>
    <w:p w:rsidR="00733E1E" w:rsidRDefault="00733E1E" w:rsidP="003828C6">
      <w:pPr>
        <w:pStyle w:val="normal0"/>
        <w:numPr>
          <w:ilvl w:val="0"/>
          <w:numId w:val="4"/>
        </w:numPr>
        <w:ind w:right="810"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Assign IP address to raspberry pi: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Open command prompt and find the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 of the system by typing the command: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ipconfig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>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Using win32diskimager write the raspbian.img image file onto the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sz w:val="24"/>
        </w:rPr>
        <w:t>sd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card.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Enter the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sz w:val="24"/>
        </w:rPr>
        <w:t>sd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card into raspberry pi and connect it to system. 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Find the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 and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and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remove the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sz w:val="24"/>
        </w:rPr>
        <w:t>sd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card.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Using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sz w:val="24"/>
        </w:rPr>
        <w:t>sd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card reader change </w:t>
      </w:r>
      <w:r w:rsidRPr="003828C6">
        <w:rPr>
          <w:rFonts w:ascii="Times New Roman" w:eastAsia="Times New Roman" w:hAnsi="Times New Roman" w:cs="Times New Roman"/>
          <w:b/>
          <w:sz w:val="24"/>
        </w:rPr>
        <w:t>cmdline</w:t>
      </w:r>
      <w:r w:rsidRPr="003828C6">
        <w:rPr>
          <w:rFonts w:ascii="Times New Roman" w:eastAsia="Times New Roman" w:hAnsi="Times New Roman" w:cs="Times New Roman"/>
          <w:sz w:val="24"/>
        </w:rPr>
        <w:t xml:space="preserve">.txt file by entering a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 of its own. 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proofErr w:type="spellStart"/>
      <w:r w:rsidRPr="003828C6">
        <w:rPr>
          <w:rFonts w:ascii="Times New Roman" w:eastAsia="Times New Roman" w:hAnsi="Times New Roman" w:cs="Times New Roman"/>
          <w:sz w:val="24"/>
        </w:rPr>
        <w:t>Eg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. </w:t>
      </w:r>
      <w:proofErr w:type="gramStart"/>
      <w:r w:rsidRPr="003828C6">
        <w:rPr>
          <w:rFonts w:ascii="Times New Roman" w:eastAsia="Times New Roman" w:hAnsi="Times New Roman" w:cs="Times New Roman"/>
          <w:sz w:val="24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the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 is 192.168.70.254 then enter “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address: 192.168.70.X” , X being any number from 0 to 255.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>Make sure to have 2 lines used for this and save the file.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Reinsert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sz w:val="24"/>
        </w:rPr>
        <w:t>sd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card and connect the raspberry pi to PC.</w:t>
      </w:r>
    </w:p>
    <w:p w:rsidR="00733E1E" w:rsidRDefault="00733E1E" w:rsidP="003828C6">
      <w:pPr>
        <w:pStyle w:val="normal0"/>
        <w:numPr>
          <w:ilvl w:val="0"/>
          <w:numId w:val="4"/>
        </w:numPr>
        <w:ind w:right="810"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Open and use Graphic User Interface (Alternate to using command prompt):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Open Putty and enter the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ip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address of the device.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Run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Xming</w:t>
      </w:r>
      <w:proofErr w:type="spellEnd"/>
      <w:r w:rsidRPr="003828C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828C6">
        <w:rPr>
          <w:rFonts w:ascii="Times New Roman" w:eastAsia="Times New Roman" w:hAnsi="Times New Roman" w:cs="Times New Roman"/>
          <w:sz w:val="24"/>
        </w:rPr>
        <w:t xml:space="preserve">in background. 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>To use GUI interface enable X11 forwarding and click on “Open”.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>A command prompt of raspberry pi will open where username and password will be asked.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By default the values </w:t>
      </w:r>
      <w:proofErr w:type="gramStart"/>
      <w:r w:rsidRPr="003828C6">
        <w:rPr>
          <w:rFonts w:ascii="Times New Roman" w:eastAsia="Times New Roman" w:hAnsi="Times New Roman" w:cs="Times New Roman"/>
          <w:sz w:val="24"/>
        </w:rPr>
        <w:t>are  username</w:t>
      </w:r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:</w:t>
      </w:r>
      <w:r w:rsidRPr="003828C6">
        <w:rPr>
          <w:rFonts w:ascii="Times New Roman" w:eastAsia="Times New Roman" w:hAnsi="Times New Roman" w:cs="Times New Roman"/>
          <w:b/>
          <w:sz w:val="24"/>
        </w:rPr>
        <w:t xml:space="preserve"> pi </w:t>
      </w:r>
      <w:r w:rsidRPr="003828C6">
        <w:rPr>
          <w:rFonts w:ascii="Times New Roman" w:eastAsia="Times New Roman" w:hAnsi="Times New Roman" w:cs="Times New Roman"/>
          <w:sz w:val="24"/>
        </w:rPr>
        <w:t xml:space="preserve"> and password: </w:t>
      </w:r>
      <w:r w:rsidRPr="003828C6">
        <w:rPr>
          <w:rFonts w:ascii="Times New Roman" w:eastAsia="Times New Roman" w:hAnsi="Times New Roman" w:cs="Times New Roman"/>
          <w:b/>
          <w:sz w:val="24"/>
        </w:rPr>
        <w:t>raspberry</w:t>
      </w:r>
      <w:r w:rsidRPr="003828C6">
        <w:rPr>
          <w:rFonts w:ascii="Times New Roman" w:eastAsia="Times New Roman" w:hAnsi="Times New Roman" w:cs="Times New Roman"/>
          <w:sz w:val="24"/>
        </w:rPr>
        <w:t xml:space="preserve"> 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>Type “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startlxde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>” on command prompt to start GUI.</w:t>
      </w:r>
    </w:p>
    <w:p w:rsidR="00733E1E" w:rsidRDefault="00733E1E" w:rsidP="003828C6">
      <w:pPr>
        <w:pStyle w:val="normal0"/>
        <w:numPr>
          <w:ilvl w:val="0"/>
          <w:numId w:val="4"/>
        </w:numPr>
        <w:ind w:right="810"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Configure the Raspberry Pi:</w:t>
      </w:r>
      <w:r>
        <w:rPr>
          <w:rFonts w:ascii="Times New Roman" w:eastAsia="Times New Roman" w:hAnsi="Times New Roman" w:cs="Times New Roman"/>
        </w:rPr>
        <w:t xml:space="preserve">  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Configure the raspberry pi by updating it using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 w:rsidRPr="003828C6">
        <w:rPr>
          <w:rFonts w:ascii="Times New Roman" w:eastAsia="Times New Roman" w:hAnsi="Times New Roman" w:cs="Times New Roman"/>
          <w:b/>
          <w:sz w:val="24"/>
        </w:rPr>
        <w:t xml:space="preserve"> apt-get update</w:t>
      </w:r>
      <w:r w:rsidRPr="003828C6">
        <w:rPr>
          <w:rFonts w:ascii="Times New Roman" w:eastAsia="Times New Roman" w:hAnsi="Times New Roman" w:cs="Times New Roman"/>
          <w:sz w:val="24"/>
        </w:rPr>
        <w:t xml:space="preserve"> command and install </w:t>
      </w:r>
      <w:proofErr w:type="gramStart"/>
      <w:r w:rsidRPr="003828C6">
        <w:rPr>
          <w:rFonts w:ascii="Times New Roman" w:eastAsia="Times New Roman" w:hAnsi="Times New Roman" w:cs="Times New Roman"/>
          <w:sz w:val="24"/>
        </w:rPr>
        <w:t xml:space="preserve">required 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Adafruit</w:t>
      </w:r>
      <w:proofErr w:type="gramEnd"/>
      <w:r w:rsidRPr="003828C6">
        <w:rPr>
          <w:rFonts w:ascii="Times New Roman" w:eastAsia="Times New Roman" w:hAnsi="Times New Roman" w:cs="Times New Roman"/>
          <w:b/>
          <w:sz w:val="24"/>
        </w:rPr>
        <w:t>_Python_CharLCD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from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github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and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RPi.GPIO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libraries 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After installing these libraries and files try to run a example by migrating inside file and running python code using :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sudo</w:t>
      </w:r>
      <w:proofErr w:type="spellEnd"/>
      <w:r w:rsidRPr="003828C6">
        <w:rPr>
          <w:rFonts w:ascii="Times New Roman" w:eastAsia="Times New Roman" w:hAnsi="Times New Roman" w:cs="Times New Roman"/>
          <w:b/>
          <w:sz w:val="24"/>
        </w:rPr>
        <w:t xml:space="preserve"> python filename.py 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Create a new directory inside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Adafruit_Python_CharLCD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folder and name it “project” with a file named xyz.py.</w:t>
      </w:r>
    </w:p>
    <w:p w:rsidR="003828C6" w:rsidRDefault="00733E1E" w:rsidP="003828C6">
      <w:pPr>
        <w:pStyle w:val="normal0"/>
        <w:ind w:left="900" w:right="81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Enter appropriate code and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and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save the .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py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file.</w:t>
      </w:r>
    </w:p>
    <w:p w:rsidR="003828C6" w:rsidRDefault="003828C6" w:rsidP="003828C6">
      <w:pPr>
        <w:pStyle w:val="normal0"/>
        <w:ind w:left="900" w:right="810"/>
        <w:contextualSpacing/>
        <w:rPr>
          <w:rFonts w:ascii="Times New Roman" w:eastAsia="Times New Roman" w:hAnsi="Times New Roman" w:cs="Times New Roman"/>
          <w:sz w:val="24"/>
        </w:rPr>
      </w:pPr>
    </w:p>
    <w:p w:rsidR="003828C6" w:rsidRPr="003828C6" w:rsidRDefault="003828C6" w:rsidP="003828C6">
      <w:pPr>
        <w:pStyle w:val="normal0"/>
        <w:ind w:left="900" w:right="810"/>
        <w:contextualSpacing/>
        <w:rPr>
          <w:rFonts w:ascii="Times New Roman" w:eastAsia="Times New Roman" w:hAnsi="Times New Roman" w:cs="Times New Roman"/>
          <w:sz w:val="24"/>
        </w:rPr>
      </w:pPr>
    </w:p>
    <w:p w:rsidR="00733E1E" w:rsidRDefault="00733E1E" w:rsidP="003828C6">
      <w:pPr>
        <w:pStyle w:val="normal0"/>
        <w:numPr>
          <w:ilvl w:val="0"/>
          <w:numId w:val="4"/>
        </w:numPr>
        <w:ind w:right="810"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Write the Code: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Create a new account on free online database sites like </w:t>
      </w:r>
      <w:proofErr w:type="spellStart"/>
      <w:r w:rsidRPr="003828C6">
        <w:rPr>
          <w:rFonts w:ascii="Times New Roman" w:eastAsia="Times New Roman" w:hAnsi="Times New Roman" w:cs="Times New Roman"/>
          <w:b/>
          <w:sz w:val="24"/>
        </w:rPr>
        <w:t>hostinger</w:t>
      </w:r>
      <w:proofErr w:type="spellEnd"/>
      <w:r w:rsidRPr="003828C6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3828C6">
        <w:rPr>
          <w:rFonts w:ascii="Times New Roman" w:eastAsia="Times New Roman" w:hAnsi="Times New Roman" w:cs="Times New Roman"/>
          <w:sz w:val="24"/>
        </w:rPr>
        <w:t xml:space="preserve">and create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php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files to send and receive data from database.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Make suitable connections between raspberry pi and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lcd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screen using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jumpers</w:t>
      </w:r>
      <w:proofErr w:type="gramStart"/>
      <w:r w:rsidRPr="003828C6">
        <w:rPr>
          <w:rFonts w:ascii="Times New Roman" w:eastAsia="Times New Roman" w:hAnsi="Times New Roman" w:cs="Times New Roman"/>
          <w:sz w:val="24"/>
        </w:rPr>
        <w:t>,ethernet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cable,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usb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cable and power supply.</w:t>
      </w:r>
    </w:p>
    <w:p w:rsidR="00733E1E" w:rsidRDefault="00733E1E" w:rsidP="003828C6">
      <w:pPr>
        <w:pStyle w:val="normal0"/>
        <w:numPr>
          <w:ilvl w:val="0"/>
          <w:numId w:val="4"/>
        </w:numPr>
        <w:ind w:right="810"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Run the Code: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 xml:space="preserve">On running, the raspberry pi should be able to send </w:t>
      </w:r>
      <w:proofErr w:type="gramStart"/>
      <w:r w:rsidRPr="003828C6">
        <w:rPr>
          <w:rFonts w:ascii="Times New Roman" w:eastAsia="Times New Roman" w:hAnsi="Times New Roman" w:cs="Times New Roman"/>
          <w:sz w:val="24"/>
        </w:rPr>
        <w:t>and  retrieve</w:t>
      </w:r>
      <w:proofErr w:type="gramEnd"/>
      <w:r w:rsidRPr="003828C6">
        <w:rPr>
          <w:rFonts w:ascii="Times New Roman" w:eastAsia="Times New Roman" w:hAnsi="Times New Roman" w:cs="Times New Roman"/>
          <w:sz w:val="24"/>
        </w:rPr>
        <w:t xml:space="preserve"> data from the cloud and display it to the user on </w:t>
      </w:r>
      <w:proofErr w:type="spellStart"/>
      <w:r w:rsidRPr="003828C6">
        <w:rPr>
          <w:rFonts w:ascii="Times New Roman" w:eastAsia="Times New Roman" w:hAnsi="Times New Roman" w:cs="Times New Roman"/>
          <w:sz w:val="24"/>
        </w:rPr>
        <w:t>lcd</w:t>
      </w:r>
      <w:proofErr w:type="spellEnd"/>
      <w:r w:rsidRPr="003828C6">
        <w:rPr>
          <w:rFonts w:ascii="Times New Roman" w:eastAsia="Times New Roman" w:hAnsi="Times New Roman" w:cs="Times New Roman"/>
          <w:sz w:val="24"/>
        </w:rPr>
        <w:t xml:space="preserve"> screen.</w:t>
      </w:r>
    </w:p>
    <w:p w:rsidR="00733E1E" w:rsidRPr="003828C6" w:rsidRDefault="00733E1E" w:rsidP="003828C6">
      <w:pPr>
        <w:pStyle w:val="normal0"/>
        <w:numPr>
          <w:ilvl w:val="1"/>
          <w:numId w:val="4"/>
        </w:numPr>
        <w:ind w:left="1170" w:right="810" w:hanging="270"/>
        <w:contextualSpacing/>
        <w:rPr>
          <w:rFonts w:ascii="Times New Roman" w:eastAsia="Times New Roman" w:hAnsi="Times New Roman" w:cs="Times New Roman"/>
          <w:sz w:val="24"/>
        </w:rPr>
      </w:pPr>
      <w:r w:rsidRPr="003828C6">
        <w:rPr>
          <w:rFonts w:ascii="Times New Roman" w:eastAsia="Times New Roman" w:hAnsi="Times New Roman" w:cs="Times New Roman"/>
          <w:sz w:val="24"/>
        </w:rPr>
        <w:t>The user can then send back new product detail and it price that will be stored in the cloud.</w:t>
      </w:r>
    </w:p>
    <w:p w:rsidR="00E242EC" w:rsidRPr="003828C6" w:rsidRDefault="00E242EC" w:rsidP="003828C6">
      <w:pPr>
        <w:spacing w:line="200" w:lineRule="exact"/>
        <w:ind w:right="810"/>
        <w:rPr>
          <w:sz w:val="22"/>
        </w:rPr>
      </w:pPr>
    </w:p>
    <w:p w:rsidR="00E242EC" w:rsidRPr="003828C6" w:rsidRDefault="00E242EC">
      <w:pPr>
        <w:spacing w:line="200" w:lineRule="exact"/>
        <w:rPr>
          <w:sz w:val="22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before="9" w:line="200" w:lineRule="exact"/>
      </w:pPr>
    </w:p>
    <w:p w:rsidR="00E242EC" w:rsidRDefault="00C479F2" w:rsidP="003828C6">
      <w:pPr>
        <w:ind w:left="100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de</w:t>
      </w:r>
    </w:p>
    <w:p w:rsidR="003828C6" w:rsidRDefault="003828C6" w:rsidP="003828C6">
      <w:pPr>
        <w:ind w:left="100"/>
        <w:rPr>
          <w:sz w:val="28"/>
          <w:szCs w:val="28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from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time import sleep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import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urllib</w:t>
      </w:r>
      <w:proofErr w:type="spellEnd"/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from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urllib2 import *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from 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Adafruit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_CharLCD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as LCD</w:t>
      </w: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</w:t>
      </w:r>
      <w:r w:rsidR="00D47010">
        <w:rPr>
          <w:rFonts w:ascii="Times New Roman" w:eastAsia="Times New Roman" w:hAnsi="Times New Roman" w:cs="Times New Roman"/>
          <w:color w:val="222222"/>
          <w:sz w:val="24"/>
          <w:szCs w:val="24"/>
        </w:rPr>
        <w:t>// import package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import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RPi.GPIO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as GPIO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import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logging</w:t>
      </w:r>
      <w:r w:rsidR="00D4701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//import to check of errors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from</w:t>
      </w:r>
      <w:proofErr w:type="gram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 xml:space="preserve"> urllib2 import 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urlopen</w:t>
      </w:r>
      <w:proofErr w:type="spellEnd"/>
      <w:r w:rsidR="00D47010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                //</w:t>
      </w:r>
      <w:r w:rsidR="00D47010" w:rsidRPr="00D47010">
        <w:rPr>
          <w:rFonts w:ascii="Times New Roman" w:eastAsia="Times New Roman" w:hAnsi="Times New Roman" w:cs="Times New Roman"/>
          <w:color w:val="222222"/>
          <w:sz w:val="24"/>
          <w:szCs w:val="24"/>
        </w:rPr>
        <w:t>import to access the database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lcd_rs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= 25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lcd_en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= 24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lcd_d4        = 23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lcd_d5        = 17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lcd_d6        = 21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lcd_d7        = 22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lcd_backlight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4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lcd_columns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16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lcd_rows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= 2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D47010" w:rsidRDefault="003828C6" w:rsidP="003828C6">
      <w:pPr>
        <w:pStyle w:val="normal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lcd=</w:t>
      </w:r>
      <w:proofErr w:type="gram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LCD.Adafruit_CharLCD</w:t>
      </w: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(lcd_rs,lcd_en,lcd_d4,lcd_d5,lcd_d6,lcd_d7,lcd_columns,lcd_rows,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lcd_backlight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</w:t>
      </w:r>
      <w:r w:rsidR="00D4701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//Pin values  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myDelay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=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10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post():</w:t>
      </w:r>
      <w:r w:rsidR="00D47010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 //Post data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"enter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name,price,code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x=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raw_</w:t>
      </w:r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input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"enter name")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y=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raw_</w:t>
      </w:r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input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"enter price")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z=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raw_</w:t>
      </w:r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input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"enter code in integer format")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mydata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={ ('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name',x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, ('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price',y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), ('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code',z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mydata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=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urllib.urlencode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mydata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path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="</w:t>
      </w:r>
      <w:hyperlink r:id="rId9">
        <w:r w:rsidRPr="003828C6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http://vatsalya.esy.es/sendtodatabase.php</w:t>
        </w:r>
      </w:hyperlink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try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 xml:space="preserve">     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req</w:t>
      </w:r>
      <w:proofErr w:type="spell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=</w:t>
      </w:r>
      <w:proofErr w:type="gram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urllib2.Request(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path,mydata</w:t>
      </w:r>
      <w:proofErr w:type="spell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 xml:space="preserve">     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resp</w:t>
      </w:r>
      <w:proofErr w:type="spell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=</w:t>
      </w:r>
      <w:proofErr w:type="gram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urllib2.urlopen(</w:t>
      </w:r>
      <w:proofErr w:type="spellStart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req</w:t>
      </w:r>
      <w:proofErr w:type="spell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resp.read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except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IOError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“exception handling”)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get():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"product details")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path=’</w:t>
      </w:r>
      <w:hyperlink r:id="rId10">
        <w:r w:rsidRPr="003828C6">
          <w:rPr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  <w:u w:val="single"/>
          </w:rPr>
          <w:t>http://vatsalya.esy.es/recieve_data.php</w:t>
        </w:r>
      </w:hyperlink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’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page=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urllib.request.urlopen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(path)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page.read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lcd.clear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</w:t>
      </w:r>
      <w:proofErr w:type="gramEnd"/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lcd.message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'data %s' %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page.read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 ) 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sleep(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int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myDelay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 __name__==”__ main__”: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try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post()</w:t>
      </w:r>
      <w:proofErr w:type="gramEnd"/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get()</w:t>
      </w:r>
      <w:proofErr w:type="gramEnd"/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except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print(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"exception")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logging.error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spellStart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e,exc_info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=True)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A4591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Code for receive.php</w:t>
      </w:r>
      <w:r w:rsidR="00A459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                                                       //</w:t>
      </w:r>
      <w:r w:rsidR="00A45916">
        <w:rPr>
          <w:rFonts w:ascii="Times New Roman" w:eastAsia="Times New Roman" w:hAnsi="Times New Roman" w:cs="Times New Roman"/>
          <w:color w:val="222222"/>
          <w:sz w:val="24"/>
          <w:szCs w:val="24"/>
        </w:rPr>
        <w:t>connecting to database and receiving data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&lt;?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php</w:t>
      </w:r>
      <w:proofErr w:type="spellEnd"/>
      <w:proofErr w:type="gramEnd"/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"DB_HOST", "mysql.hostinger.in");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"DB_NAME", "u836104130_dataa");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"DB_USERNAME", "u836104130_vatsu");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"DB_PASSWORD", "qwerty");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//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Create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connection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connect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DB_HOST,DB_USERNAME,DB_PASSWORD,DB_NAME);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// Check connection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mysqli_connect_errno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"Failed to connect to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 ".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mysqli_connect_error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(!$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die(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'Could not connect line 9');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lastRenderedPageBreak/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"SELECT * FROM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price_check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$result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query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conn,$sql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mysqli_num_rows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($result) &gt; 0)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// output data of each row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while(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$row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mysqli_fetch_assoc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($result))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"name:"  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"name"].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  price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:"  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"price"].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  code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  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"code"] 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nl2br("\n");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 else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"0 results";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(!$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die(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'Could not connect line 15');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mysqli_query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, 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        All record received successfully";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 else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"Error: " . $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.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"&lt;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br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&gt;" .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close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?&gt;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A4591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b/>
          <w:color w:val="222222"/>
          <w:sz w:val="24"/>
          <w:szCs w:val="24"/>
          <w:highlight w:val="white"/>
        </w:rPr>
        <w:t>Code for sendtodatabase.php</w:t>
      </w:r>
      <w:r w:rsidR="00A4591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 xml:space="preserve">                             </w:t>
      </w:r>
      <w:r w:rsidR="00A45916">
        <w:rPr>
          <w:rFonts w:ascii="Times New Roman" w:eastAsia="Times New Roman" w:hAnsi="Times New Roman" w:cs="Times New Roman"/>
          <w:color w:val="222222"/>
          <w:sz w:val="24"/>
          <w:szCs w:val="24"/>
        </w:rPr>
        <w:t>//connect to db and send user input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&lt;?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php</w:t>
      </w:r>
      <w:proofErr w:type="spellEnd"/>
      <w:proofErr w:type="gramEnd"/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"DB_HOST", "mysql.hostinger.in");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"DB_NAME", "u836104130_dataa");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"DB_USERNAME", "u836104130_vatsu");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define(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"DB_PASSWORD", "qwerty");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connect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DB_HOST,DB_USERNAME,DB_PASSWORD,DB_NAME);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// Check connection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mysqli_connect_errno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())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"Failed to connect to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 ".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mysqli_connect_error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(!$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die(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'Could not connect line 9');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"SELECT * FROM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price_check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$result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query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conn,$sql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mysqli_num_rows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($result) &gt; 0)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// output data of each row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while(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$row =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mysqli_fetch_assoc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($result))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 name: " 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"name"] .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 price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: ".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"price"].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 code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 . $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row[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"code"] 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nl2br("\n");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 else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"0 results";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(!$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die(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'Could not connect line 15');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valueone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$_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POST[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'name'];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valuetwo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$_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POST[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'price'];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valuethree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$_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POST[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'code'];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= "INSERT INTO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price_check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name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,price,code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 VALUES ('$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valueone','$valuetwo','$valuethree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')";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if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(   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mysqli_query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conn,$sql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) ) 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                New record created successfully";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} 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else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{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   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echo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"Error: " . $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sql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.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"&lt;</w:t>
      </w:r>
      <w:proofErr w:type="spellStart"/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br</w:t>
      </w:r>
      <w:proofErr w:type="spellEnd"/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&gt;" . 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error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}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mysqli_</w:t>
      </w:r>
      <w:proofErr w:type="gram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close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(</w:t>
      </w:r>
      <w:proofErr w:type="gram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$</w:t>
      </w:r>
      <w:proofErr w:type="spellStart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conn</w:t>
      </w:r>
      <w:proofErr w:type="spellEnd"/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);</w:t>
      </w:r>
    </w:p>
    <w:p w:rsidR="003828C6" w:rsidRPr="003828C6" w:rsidRDefault="003828C6" w:rsidP="003828C6">
      <w:pPr>
        <w:pStyle w:val="normal0"/>
        <w:rPr>
          <w:sz w:val="24"/>
          <w:szCs w:val="24"/>
        </w:rPr>
      </w:pPr>
      <w:r w:rsidRPr="003828C6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?&gt;</w:t>
      </w:r>
    </w:p>
    <w:p w:rsidR="003828C6" w:rsidRPr="003828C6" w:rsidRDefault="003828C6" w:rsidP="003828C6">
      <w:pPr>
        <w:ind w:left="100" w:right="810"/>
        <w:rPr>
          <w:sz w:val="28"/>
          <w:szCs w:val="28"/>
        </w:rPr>
        <w:sectPr w:rsidR="003828C6" w:rsidRPr="003828C6">
          <w:pgSz w:w="11920" w:h="16840"/>
          <w:pgMar w:top="1360" w:right="320" w:bottom="280" w:left="1340" w:header="720" w:footer="720" w:gutter="0"/>
          <w:cols w:space="720"/>
        </w:sectPr>
      </w:pPr>
    </w:p>
    <w:p w:rsidR="00E242EC" w:rsidRDefault="00C479F2" w:rsidP="00C479F2">
      <w:pPr>
        <w:spacing w:before="64"/>
        <w:ind w:left="1000" w:hanging="820"/>
        <w:rPr>
          <w:sz w:val="28"/>
          <w:szCs w:val="28"/>
        </w:rPr>
      </w:pPr>
      <w:r>
        <w:rPr>
          <w:b/>
          <w:color w:val="555252"/>
          <w:sz w:val="28"/>
          <w:szCs w:val="28"/>
        </w:rPr>
        <w:lastRenderedPageBreak/>
        <w:t>Sn</w:t>
      </w:r>
      <w:r>
        <w:rPr>
          <w:b/>
          <w:color w:val="555252"/>
          <w:spacing w:val="1"/>
          <w:sz w:val="28"/>
          <w:szCs w:val="28"/>
        </w:rPr>
        <w:t>a</w:t>
      </w:r>
      <w:r>
        <w:rPr>
          <w:b/>
          <w:color w:val="555252"/>
          <w:spacing w:val="-3"/>
          <w:sz w:val="28"/>
          <w:szCs w:val="28"/>
        </w:rPr>
        <w:t>p</w:t>
      </w:r>
      <w:r>
        <w:rPr>
          <w:b/>
          <w:color w:val="555252"/>
          <w:spacing w:val="1"/>
          <w:sz w:val="28"/>
          <w:szCs w:val="28"/>
        </w:rPr>
        <w:t>s</w:t>
      </w:r>
      <w:r>
        <w:rPr>
          <w:b/>
          <w:color w:val="555252"/>
          <w:sz w:val="28"/>
          <w:szCs w:val="28"/>
        </w:rPr>
        <w:t>h</w:t>
      </w:r>
      <w:r>
        <w:rPr>
          <w:b/>
          <w:color w:val="555252"/>
          <w:spacing w:val="-1"/>
          <w:sz w:val="28"/>
          <w:szCs w:val="28"/>
        </w:rPr>
        <w:t>o</w:t>
      </w:r>
      <w:r>
        <w:rPr>
          <w:b/>
          <w:color w:val="555252"/>
          <w:sz w:val="28"/>
          <w:szCs w:val="28"/>
        </w:rPr>
        <w:t>ts</w:t>
      </w:r>
    </w:p>
    <w:p w:rsidR="00E242EC" w:rsidRDefault="00C479F2" w:rsidP="00C479F2">
      <w:pPr>
        <w:spacing w:before="44"/>
        <w:ind w:left="1000" w:hanging="730"/>
        <w:rPr>
          <w:color w:val="555252"/>
          <w:sz w:val="24"/>
          <w:szCs w:val="24"/>
        </w:rPr>
      </w:pPr>
      <w:r>
        <w:rPr>
          <w:color w:val="555252"/>
          <w:sz w:val="24"/>
          <w:szCs w:val="24"/>
        </w:rPr>
        <w:t>M</w:t>
      </w:r>
      <w:r>
        <w:rPr>
          <w:color w:val="555252"/>
          <w:spacing w:val="-1"/>
          <w:sz w:val="24"/>
          <w:szCs w:val="24"/>
        </w:rPr>
        <w:t>a</w:t>
      </w:r>
      <w:r>
        <w:rPr>
          <w:color w:val="555252"/>
          <w:sz w:val="24"/>
          <w:szCs w:val="24"/>
        </w:rPr>
        <w:t>in conn</w:t>
      </w:r>
      <w:r>
        <w:rPr>
          <w:color w:val="555252"/>
          <w:spacing w:val="-1"/>
          <w:sz w:val="24"/>
          <w:szCs w:val="24"/>
        </w:rPr>
        <w:t>ec</w:t>
      </w:r>
      <w:r>
        <w:rPr>
          <w:color w:val="555252"/>
          <w:sz w:val="24"/>
          <w:szCs w:val="24"/>
        </w:rPr>
        <w:t>t</w:t>
      </w:r>
      <w:r>
        <w:rPr>
          <w:color w:val="555252"/>
          <w:spacing w:val="1"/>
          <w:sz w:val="24"/>
          <w:szCs w:val="24"/>
        </w:rPr>
        <w:t>i</w:t>
      </w:r>
      <w:r>
        <w:rPr>
          <w:color w:val="555252"/>
          <w:sz w:val="24"/>
          <w:szCs w:val="24"/>
        </w:rPr>
        <w:t>ons</w:t>
      </w:r>
    </w:p>
    <w:p w:rsidR="00C479F2" w:rsidRDefault="00C479F2" w:rsidP="00C479F2">
      <w:pPr>
        <w:spacing w:before="61"/>
        <w:rPr>
          <w:color w:val="555252"/>
          <w:sz w:val="24"/>
          <w:szCs w:val="24"/>
        </w:rPr>
      </w:pPr>
    </w:p>
    <w:p w:rsidR="00C479F2" w:rsidRDefault="00D47010" w:rsidP="00C479F2">
      <w:pPr>
        <w:spacing w:before="61"/>
        <w:ind w:left="100" w:right="-480"/>
        <w:rPr>
          <w:color w:val="555252"/>
          <w:sz w:val="24"/>
          <w:szCs w:val="24"/>
        </w:rPr>
      </w:pPr>
      <w:r w:rsidRPr="00D47010">
        <w:rPr>
          <w:noProof/>
          <w:color w:val="555252"/>
          <w:sz w:val="24"/>
          <w:szCs w:val="24"/>
        </w:rPr>
        <w:drawing>
          <wp:inline distT="114300" distB="114300" distL="114300" distR="114300">
            <wp:extent cx="3425899" cy="3462724"/>
            <wp:effectExtent l="19050" t="0" r="3101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1" cstate="print"/>
                    <a:srcRect r="15503" b="2549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7" cy="346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9F2" w:rsidRDefault="00C479F2" w:rsidP="00C479F2">
      <w:pPr>
        <w:spacing w:before="61"/>
        <w:ind w:left="100" w:right="-480"/>
        <w:rPr>
          <w:color w:val="555252"/>
          <w:sz w:val="24"/>
          <w:szCs w:val="24"/>
        </w:rPr>
      </w:pPr>
    </w:p>
    <w:p w:rsidR="00C479F2" w:rsidRPr="00C479F2" w:rsidRDefault="00C479F2" w:rsidP="00C479F2">
      <w:pPr>
        <w:spacing w:before="61"/>
        <w:ind w:left="100"/>
        <w:rPr>
          <w:b/>
          <w:color w:val="555252"/>
          <w:sz w:val="24"/>
          <w:szCs w:val="24"/>
        </w:rPr>
      </w:pPr>
      <w:r w:rsidRPr="00C479F2">
        <w:rPr>
          <w:b/>
          <w:color w:val="555252"/>
          <w:spacing w:val="1"/>
          <w:sz w:val="24"/>
          <w:szCs w:val="24"/>
        </w:rPr>
        <w:t>S</w:t>
      </w:r>
      <w:r w:rsidRPr="00C479F2">
        <w:rPr>
          <w:b/>
          <w:color w:val="555252"/>
          <w:spacing w:val="-1"/>
          <w:sz w:val="24"/>
          <w:szCs w:val="24"/>
        </w:rPr>
        <w:t>c</w:t>
      </w:r>
      <w:r w:rsidRPr="00C479F2">
        <w:rPr>
          <w:b/>
          <w:color w:val="555252"/>
          <w:sz w:val="24"/>
          <w:szCs w:val="24"/>
        </w:rPr>
        <w:t>r</w:t>
      </w:r>
      <w:r w:rsidRPr="00C479F2">
        <w:rPr>
          <w:b/>
          <w:color w:val="555252"/>
          <w:spacing w:val="-2"/>
          <w:sz w:val="24"/>
          <w:szCs w:val="24"/>
        </w:rPr>
        <w:t>e</w:t>
      </w:r>
      <w:r w:rsidRPr="00C479F2">
        <w:rPr>
          <w:b/>
          <w:color w:val="555252"/>
          <w:spacing w:val="-1"/>
          <w:sz w:val="24"/>
          <w:szCs w:val="24"/>
        </w:rPr>
        <w:t>e</w:t>
      </w:r>
      <w:r w:rsidRPr="00C479F2">
        <w:rPr>
          <w:b/>
          <w:color w:val="555252"/>
          <w:sz w:val="24"/>
          <w:szCs w:val="24"/>
        </w:rPr>
        <w:t xml:space="preserve">nshots </w:t>
      </w:r>
      <w:r w:rsidRPr="00C479F2">
        <w:rPr>
          <w:b/>
          <w:color w:val="555252"/>
          <w:spacing w:val="-1"/>
          <w:sz w:val="24"/>
          <w:szCs w:val="24"/>
        </w:rPr>
        <w:t>a</w:t>
      </w:r>
      <w:r w:rsidRPr="00C479F2">
        <w:rPr>
          <w:b/>
          <w:color w:val="555252"/>
          <w:sz w:val="24"/>
          <w:szCs w:val="24"/>
        </w:rPr>
        <w:t xml:space="preserve">nd </w:t>
      </w:r>
      <w:r w:rsidRPr="00C479F2">
        <w:rPr>
          <w:b/>
          <w:color w:val="555252"/>
          <w:spacing w:val="1"/>
          <w:sz w:val="24"/>
          <w:szCs w:val="24"/>
        </w:rPr>
        <w:t>P</w:t>
      </w:r>
      <w:r w:rsidRPr="00C479F2">
        <w:rPr>
          <w:b/>
          <w:color w:val="555252"/>
          <w:sz w:val="24"/>
          <w:szCs w:val="24"/>
        </w:rPr>
        <w:t>roj</w:t>
      </w:r>
      <w:r w:rsidRPr="00C479F2">
        <w:rPr>
          <w:b/>
          <w:color w:val="555252"/>
          <w:spacing w:val="1"/>
          <w:sz w:val="24"/>
          <w:szCs w:val="24"/>
        </w:rPr>
        <w:t>e</w:t>
      </w:r>
      <w:r w:rsidRPr="00C479F2">
        <w:rPr>
          <w:b/>
          <w:color w:val="555252"/>
          <w:spacing w:val="-1"/>
          <w:sz w:val="24"/>
          <w:szCs w:val="24"/>
        </w:rPr>
        <w:t>c</w:t>
      </w:r>
      <w:r w:rsidRPr="00C479F2">
        <w:rPr>
          <w:b/>
          <w:color w:val="555252"/>
          <w:sz w:val="24"/>
          <w:szCs w:val="24"/>
        </w:rPr>
        <w:t>t desi</w:t>
      </w:r>
      <w:r w:rsidRPr="00C479F2">
        <w:rPr>
          <w:b/>
          <w:color w:val="555252"/>
          <w:spacing w:val="-2"/>
          <w:sz w:val="24"/>
          <w:szCs w:val="24"/>
        </w:rPr>
        <w:t>g</w:t>
      </w:r>
      <w:r w:rsidRPr="00C479F2">
        <w:rPr>
          <w:b/>
          <w:color w:val="555252"/>
          <w:sz w:val="24"/>
          <w:szCs w:val="24"/>
        </w:rPr>
        <w:t>n</w:t>
      </w:r>
    </w:p>
    <w:p w:rsidR="00C479F2" w:rsidRDefault="00C479F2" w:rsidP="00C479F2">
      <w:pPr>
        <w:spacing w:before="61"/>
        <w:ind w:left="100" w:right="-480"/>
        <w:rPr>
          <w:color w:val="555252"/>
          <w:sz w:val="24"/>
          <w:szCs w:val="24"/>
        </w:rPr>
      </w:pPr>
    </w:p>
    <w:p w:rsidR="00D47010" w:rsidRDefault="00C479F2" w:rsidP="00C479F2">
      <w:pPr>
        <w:spacing w:before="61"/>
        <w:ind w:left="100" w:right="-480"/>
        <w:rPr>
          <w:color w:val="555252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435451" cy="3944680"/>
            <wp:effectExtent l="19050" t="0" r="0" b="0"/>
            <wp:docPr id="6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2" cstate="print"/>
                    <a:srcRect t="12094" r="49195" b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5443186" cy="3950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7010" w:rsidRDefault="00D47010">
      <w:pPr>
        <w:spacing w:before="61"/>
        <w:ind w:left="100"/>
        <w:rPr>
          <w:color w:val="555252"/>
          <w:sz w:val="24"/>
          <w:szCs w:val="24"/>
        </w:rPr>
      </w:pPr>
    </w:p>
    <w:p w:rsidR="00D47010" w:rsidRDefault="00D47010">
      <w:pPr>
        <w:spacing w:before="61"/>
        <w:ind w:left="100"/>
        <w:rPr>
          <w:color w:val="555252"/>
          <w:sz w:val="24"/>
          <w:szCs w:val="24"/>
        </w:rPr>
      </w:pPr>
    </w:p>
    <w:p w:rsidR="00D47010" w:rsidRDefault="00D47010">
      <w:pPr>
        <w:spacing w:before="61"/>
        <w:ind w:left="100"/>
        <w:rPr>
          <w:color w:val="555252"/>
          <w:sz w:val="24"/>
          <w:szCs w:val="24"/>
        </w:rPr>
      </w:pPr>
    </w:p>
    <w:p w:rsidR="00D47010" w:rsidRDefault="00A45916">
      <w:pPr>
        <w:spacing w:before="61"/>
        <w:ind w:left="100"/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552410" cy="3282645"/>
            <wp:effectExtent l="1905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3" cstate="print"/>
                    <a:srcRect t="2654" r="7028" b="4424"/>
                    <a:stretch>
                      <a:fillRect/>
                    </a:stretch>
                  </pic:blipFill>
                  <pic:spPr>
                    <a:xfrm>
                      <a:off x="0" y="0"/>
                      <a:ext cx="5557171" cy="328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2EC" w:rsidRDefault="00E242EC">
      <w:pPr>
        <w:spacing w:before="19" w:line="200" w:lineRule="exact"/>
      </w:pPr>
    </w:p>
    <w:p w:rsidR="00E242EC" w:rsidRDefault="00C479F2">
      <w:pPr>
        <w:spacing w:before="24"/>
        <w:ind w:left="100"/>
        <w:rPr>
          <w:sz w:val="28"/>
          <w:szCs w:val="28"/>
        </w:rPr>
      </w:pPr>
      <w:r>
        <w:rPr>
          <w:b/>
          <w:color w:val="555252"/>
          <w:spacing w:val="-1"/>
          <w:sz w:val="28"/>
          <w:szCs w:val="28"/>
        </w:rPr>
        <w:t>FAQ</w:t>
      </w:r>
    </w:p>
    <w:p w:rsidR="00E242EC" w:rsidRDefault="00E242EC">
      <w:pPr>
        <w:spacing w:before="7" w:line="140" w:lineRule="exact"/>
        <w:rPr>
          <w:sz w:val="15"/>
          <w:szCs w:val="15"/>
        </w:rPr>
      </w:pPr>
    </w:p>
    <w:p w:rsidR="00E242EC" w:rsidRDefault="00C479F2">
      <w:pPr>
        <w:ind w:left="100"/>
        <w:rPr>
          <w:sz w:val="24"/>
          <w:szCs w:val="24"/>
        </w:rPr>
      </w:pPr>
      <w:r>
        <w:rPr>
          <w:color w:val="555252"/>
          <w:sz w:val="24"/>
          <w:szCs w:val="24"/>
        </w:rPr>
        <w:t>1) C</w:t>
      </w:r>
      <w:r>
        <w:rPr>
          <w:color w:val="555252"/>
          <w:spacing w:val="-1"/>
          <w:sz w:val="24"/>
          <w:szCs w:val="24"/>
        </w:rPr>
        <w:t>a</w:t>
      </w:r>
      <w:r>
        <w:rPr>
          <w:color w:val="555252"/>
          <w:sz w:val="24"/>
          <w:szCs w:val="24"/>
        </w:rPr>
        <w:t xml:space="preserve">n the </w:t>
      </w:r>
      <w:r w:rsidR="000B2B9F">
        <w:rPr>
          <w:color w:val="555252"/>
          <w:spacing w:val="-1"/>
          <w:sz w:val="24"/>
          <w:szCs w:val="24"/>
        </w:rPr>
        <w:t>LCD screen</w:t>
      </w:r>
      <w:r>
        <w:rPr>
          <w:color w:val="555252"/>
          <w:spacing w:val="-1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be</w:t>
      </w:r>
      <w:r>
        <w:rPr>
          <w:color w:val="555252"/>
          <w:spacing w:val="-1"/>
          <w:sz w:val="24"/>
          <w:szCs w:val="24"/>
        </w:rPr>
        <w:t xml:space="preserve"> </w:t>
      </w:r>
      <w:r w:rsidR="000B2B9F">
        <w:rPr>
          <w:color w:val="555252"/>
          <w:sz w:val="24"/>
          <w:szCs w:val="24"/>
        </w:rPr>
        <w:t>modified</w:t>
      </w:r>
      <w:r>
        <w:rPr>
          <w:color w:val="555252"/>
          <w:sz w:val="24"/>
          <w:szCs w:val="24"/>
        </w:rPr>
        <w:t xml:space="preserve"> with </w:t>
      </w:r>
      <w:proofErr w:type="gramStart"/>
      <w:r>
        <w:rPr>
          <w:color w:val="555252"/>
          <w:sz w:val="24"/>
          <w:szCs w:val="24"/>
        </w:rPr>
        <w:t>a</w:t>
      </w:r>
      <w:proofErr w:type="gramEnd"/>
      <w:r>
        <w:rPr>
          <w:color w:val="555252"/>
          <w:sz w:val="24"/>
          <w:szCs w:val="24"/>
        </w:rPr>
        <w:t xml:space="preserve"> </w:t>
      </w:r>
      <w:r w:rsidR="000B2B9F">
        <w:rPr>
          <w:color w:val="555252"/>
          <w:sz w:val="24"/>
          <w:szCs w:val="24"/>
        </w:rPr>
        <w:t>additional</w:t>
      </w:r>
      <w:r>
        <w:rPr>
          <w:color w:val="555252"/>
          <w:spacing w:val="1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modu</w:t>
      </w:r>
      <w:r>
        <w:rPr>
          <w:color w:val="555252"/>
          <w:spacing w:val="1"/>
          <w:sz w:val="24"/>
          <w:szCs w:val="24"/>
        </w:rPr>
        <w:t>l</w:t>
      </w:r>
      <w:r>
        <w:rPr>
          <w:color w:val="555252"/>
          <w:sz w:val="24"/>
          <w:szCs w:val="24"/>
        </w:rPr>
        <w:t>e</w:t>
      </w:r>
      <w:r w:rsidR="000B2B9F">
        <w:rPr>
          <w:color w:val="555252"/>
          <w:sz w:val="24"/>
          <w:szCs w:val="24"/>
        </w:rPr>
        <w:t>s</w:t>
      </w:r>
      <w:r>
        <w:rPr>
          <w:color w:val="555252"/>
          <w:spacing w:val="-1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t</w:t>
      </w:r>
      <w:r w:rsidR="000B2B9F">
        <w:rPr>
          <w:color w:val="555252"/>
          <w:sz w:val="24"/>
          <w:szCs w:val="24"/>
        </w:rPr>
        <w:t>o make the performance better</w:t>
      </w:r>
      <w:r>
        <w:rPr>
          <w:color w:val="555252"/>
          <w:sz w:val="24"/>
          <w:szCs w:val="24"/>
        </w:rPr>
        <w:t>?</w:t>
      </w:r>
    </w:p>
    <w:p w:rsidR="00E242EC" w:rsidRDefault="00E242EC">
      <w:pPr>
        <w:spacing w:before="9" w:line="120" w:lineRule="exact"/>
        <w:rPr>
          <w:sz w:val="13"/>
          <w:szCs w:val="13"/>
        </w:rPr>
      </w:pPr>
    </w:p>
    <w:p w:rsidR="00E242EC" w:rsidRDefault="00C479F2">
      <w:pPr>
        <w:spacing w:line="359" w:lineRule="auto"/>
        <w:ind w:left="820" w:right="62" w:hanging="360"/>
        <w:jc w:val="both"/>
        <w:rPr>
          <w:sz w:val="24"/>
          <w:szCs w:val="24"/>
        </w:rPr>
      </w:pPr>
      <w:r>
        <w:rPr>
          <w:color w:val="555252"/>
          <w:sz w:val="24"/>
          <w:szCs w:val="24"/>
        </w:rPr>
        <w:t>A)</w:t>
      </w:r>
      <w:r>
        <w:rPr>
          <w:color w:val="555252"/>
          <w:spacing w:val="46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Y</w:t>
      </w:r>
      <w:r>
        <w:rPr>
          <w:color w:val="555252"/>
          <w:spacing w:val="-1"/>
          <w:sz w:val="24"/>
          <w:szCs w:val="24"/>
        </w:rPr>
        <w:t>e</w:t>
      </w:r>
      <w:r>
        <w:rPr>
          <w:color w:val="555252"/>
          <w:sz w:val="24"/>
          <w:szCs w:val="24"/>
        </w:rPr>
        <w:t>s,</w:t>
      </w:r>
      <w:r w:rsidR="000B2B9F">
        <w:rPr>
          <w:color w:val="555252"/>
          <w:sz w:val="24"/>
          <w:szCs w:val="24"/>
        </w:rPr>
        <w:t xml:space="preserve"> </w:t>
      </w:r>
      <w:r w:rsidR="000B2B9F">
        <w:rPr>
          <w:color w:val="555252"/>
          <w:spacing w:val="6"/>
          <w:sz w:val="24"/>
          <w:szCs w:val="24"/>
        </w:rPr>
        <w:t xml:space="preserve">You can add Cam Pi to scan the QR Code and take inputs through a </w:t>
      </w:r>
      <w:proofErr w:type="spellStart"/>
      <w:r w:rsidR="000B2B9F">
        <w:rPr>
          <w:color w:val="555252"/>
          <w:spacing w:val="6"/>
          <w:sz w:val="24"/>
          <w:szCs w:val="24"/>
        </w:rPr>
        <w:t>touchscreen</w:t>
      </w:r>
      <w:proofErr w:type="spellEnd"/>
      <w:r w:rsidR="000B2B9F">
        <w:rPr>
          <w:color w:val="555252"/>
          <w:spacing w:val="6"/>
          <w:sz w:val="24"/>
          <w:szCs w:val="24"/>
        </w:rPr>
        <w:t xml:space="preserve">.  </w:t>
      </w:r>
    </w:p>
    <w:p w:rsidR="00E242EC" w:rsidRDefault="00C479F2">
      <w:pPr>
        <w:spacing w:before="7"/>
        <w:ind w:left="100"/>
        <w:rPr>
          <w:sz w:val="24"/>
          <w:szCs w:val="24"/>
        </w:rPr>
      </w:pPr>
      <w:r>
        <w:rPr>
          <w:color w:val="555252"/>
          <w:sz w:val="24"/>
          <w:szCs w:val="24"/>
        </w:rPr>
        <w:t xml:space="preserve">2) </w:t>
      </w:r>
      <w:r>
        <w:rPr>
          <w:color w:val="555252"/>
          <w:spacing w:val="-1"/>
          <w:sz w:val="24"/>
          <w:szCs w:val="24"/>
        </w:rPr>
        <w:t>H</w:t>
      </w:r>
      <w:r>
        <w:rPr>
          <w:color w:val="555252"/>
          <w:sz w:val="24"/>
          <w:szCs w:val="24"/>
        </w:rPr>
        <w:t>ow do</w:t>
      </w:r>
      <w:r>
        <w:rPr>
          <w:color w:val="555252"/>
          <w:spacing w:val="2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I</w:t>
      </w:r>
      <w:r>
        <w:rPr>
          <w:color w:val="555252"/>
          <w:spacing w:val="-3"/>
          <w:sz w:val="24"/>
          <w:szCs w:val="24"/>
        </w:rPr>
        <w:t xml:space="preserve"> </w:t>
      </w:r>
      <w:r>
        <w:rPr>
          <w:color w:val="555252"/>
          <w:spacing w:val="-1"/>
          <w:sz w:val="24"/>
          <w:szCs w:val="24"/>
        </w:rPr>
        <w:t>c</w:t>
      </w:r>
      <w:r>
        <w:rPr>
          <w:color w:val="555252"/>
          <w:sz w:val="24"/>
          <w:szCs w:val="24"/>
        </w:rPr>
        <w:t>o</w:t>
      </w:r>
      <w:r>
        <w:rPr>
          <w:color w:val="555252"/>
          <w:spacing w:val="2"/>
          <w:sz w:val="24"/>
          <w:szCs w:val="24"/>
        </w:rPr>
        <w:t>n</w:t>
      </w:r>
      <w:r>
        <w:rPr>
          <w:color w:val="555252"/>
          <w:sz w:val="24"/>
          <w:szCs w:val="24"/>
        </w:rPr>
        <w:t>f</w:t>
      </w:r>
      <w:r>
        <w:rPr>
          <w:color w:val="555252"/>
          <w:spacing w:val="2"/>
          <w:sz w:val="24"/>
          <w:szCs w:val="24"/>
        </w:rPr>
        <w:t>i</w:t>
      </w:r>
      <w:r>
        <w:rPr>
          <w:color w:val="555252"/>
          <w:spacing w:val="-2"/>
          <w:sz w:val="24"/>
          <w:szCs w:val="24"/>
        </w:rPr>
        <w:t>g</w:t>
      </w:r>
      <w:r>
        <w:rPr>
          <w:color w:val="555252"/>
          <w:sz w:val="24"/>
          <w:szCs w:val="24"/>
        </w:rPr>
        <w:t>ure</w:t>
      </w:r>
      <w:r>
        <w:rPr>
          <w:color w:val="555252"/>
          <w:spacing w:val="-2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t</w:t>
      </w:r>
      <w:r>
        <w:rPr>
          <w:color w:val="555252"/>
          <w:spacing w:val="3"/>
          <w:sz w:val="24"/>
          <w:szCs w:val="24"/>
        </w:rPr>
        <w:t>h</w:t>
      </w:r>
      <w:r>
        <w:rPr>
          <w:color w:val="555252"/>
          <w:sz w:val="24"/>
          <w:szCs w:val="24"/>
        </w:rPr>
        <w:t>e</w:t>
      </w:r>
      <w:r>
        <w:rPr>
          <w:color w:val="555252"/>
          <w:spacing w:val="-1"/>
          <w:sz w:val="24"/>
          <w:szCs w:val="24"/>
        </w:rPr>
        <w:t xml:space="preserve"> </w:t>
      </w:r>
      <w:proofErr w:type="spellStart"/>
      <w:proofErr w:type="gramStart"/>
      <w:r w:rsidR="000B2B9F">
        <w:rPr>
          <w:color w:val="555252"/>
          <w:sz w:val="24"/>
          <w:szCs w:val="24"/>
        </w:rPr>
        <w:t>Lcd</w:t>
      </w:r>
      <w:proofErr w:type="spellEnd"/>
      <w:proofErr w:type="gramEnd"/>
      <w:r w:rsidR="000B2B9F">
        <w:rPr>
          <w:color w:val="555252"/>
          <w:sz w:val="24"/>
          <w:szCs w:val="24"/>
        </w:rPr>
        <w:t xml:space="preserve"> Screen with Raspberry Pi</w:t>
      </w:r>
      <w:r>
        <w:rPr>
          <w:color w:val="555252"/>
          <w:sz w:val="24"/>
          <w:szCs w:val="24"/>
        </w:rPr>
        <w:t>?</w:t>
      </w:r>
    </w:p>
    <w:p w:rsidR="00E242EC" w:rsidRDefault="00E242EC">
      <w:pPr>
        <w:spacing w:before="7" w:line="120" w:lineRule="exact"/>
        <w:rPr>
          <w:sz w:val="13"/>
          <w:szCs w:val="13"/>
        </w:rPr>
      </w:pPr>
    </w:p>
    <w:p w:rsidR="00E242EC" w:rsidRDefault="00C479F2" w:rsidP="00C479F2">
      <w:pPr>
        <w:spacing w:line="360" w:lineRule="auto"/>
        <w:ind w:left="820" w:right="61" w:hanging="360"/>
        <w:rPr>
          <w:sz w:val="24"/>
          <w:szCs w:val="24"/>
        </w:rPr>
      </w:pPr>
      <w:r>
        <w:rPr>
          <w:color w:val="555252"/>
          <w:sz w:val="24"/>
          <w:szCs w:val="24"/>
        </w:rPr>
        <w:t>A)</w:t>
      </w:r>
      <w:r>
        <w:rPr>
          <w:color w:val="555252"/>
          <w:spacing w:val="35"/>
          <w:sz w:val="24"/>
          <w:szCs w:val="24"/>
        </w:rPr>
        <w:t xml:space="preserve"> Refer the links provided.</w:t>
      </w:r>
    </w:p>
    <w:p w:rsidR="00E242EC" w:rsidRDefault="00C479F2">
      <w:pPr>
        <w:spacing w:before="6"/>
        <w:ind w:left="100"/>
        <w:rPr>
          <w:sz w:val="24"/>
          <w:szCs w:val="24"/>
        </w:rPr>
      </w:pPr>
      <w:proofErr w:type="gramStart"/>
      <w:r>
        <w:rPr>
          <w:color w:val="555252"/>
          <w:sz w:val="24"/>
          <w:szCs w:val="24"/>
        </w:rPr>
        <w:t>3)</w:t>
      </w:r>
      <w:r>
        <w:rPr>
          <w:color w:val="555252"/>
          <w:spacing w:val="-1"/>
          <w:sz w:val="24"/>
          <w:szCs w:val="24"/>
        </w:rPr>
        <w:t>Can</w:t>
      </w:r>
      <w:proofErr w:type="gramEnd"/>
      <w:r>
        <w:rPr>
          <w:color w:val="555252"/>
          <w:spacing w:val="-1"/>
          <w:sz w:val="24"/>
          <w:szCs w:val="24"/>
        </w:rPr>
        <w:t xml:space="preserve"> I display the display wirelessly</w:t>
      </w:r>
      <w:r>
        <w:rPr>
          <w:color w:val="555252"/>
          <w:sz w:val="24"/>
          <w:szCs w:val="24"/>
        </w:rPr>
        <w:t>?</w:t>
      </w:r>
    </w:p>
    <w:p w:rsidR="00E242EC" w:rsidRDefault="00E242EC">
      <w:pPr>
        <w:spacing w:before="7" w:line="120" w:lineRule="exact"/>
        <w:rPr>
          <w:sz w:val="13"/>
          <w:szCs w:val="13"/>
        </w:rPr>
      </w:pPr>
    </w:p>
    <w:p w:rsidR="00E242EC" w:rsidRDefault="00C479F2">
      <w:pPr>
        <w:spacing w:line="361" w:lineRule="auto"/>
        <w:ind w:left="820" w:right="64" w:hanging="360"/>
        <w:jc w:val="both"/>
        <w:rPr>
          <w:sz w:val="24"/>
          <w:szCs w:val="24"/>
        </w:rPr>
      </w:pPr>
      <w:r>
        <w:rPr>
          <w:color w:val="555252"/>
          <w:sz w:val="24"/>
          <w:szCs w:val="24"/>
        </w:rPr>
        <w:t>A)</w:t>
      </w:r>
      <w:r>
        <w:rPr>
          <w:color w:val="555252"/>
          <w:spacing w:val="22"/>
          <w:sz w:val="24"/>
          <w:szCs w:val="24"/>
        </w:rPr>
        <w:t xml:space="preserve"> </w:t>
      </w:r>
      <w:r>
        <w:rPr>
          <w:color w:val="555252"/>
          <w:spacing w:val="-3"/>
          <w:sz w:val="24"/>
          <w:szCs w:val="24"/>
        </w:rPr>
        <w:t xml:space="preserve">Yes it is </w:t>
      </w:r>
      <w:proofErr w:type="gramStart"/>
      <w:r>
        <w:rPr>
          <w:color w:val="555252"/>
          <w:spacing w:val="-3"/>
          <w:sz w:val="24"/>
          <w:szCs w:val="24"/>
        </w:rPr>
        <w:t>possible,</w:t>
      </w:r>
      <w:proofErr w:type="gramEnd"/>
      <w:r>
        <w:rPr>
          <w:color w:val="555252"/>
          <w:spacing w:val="-3"/>
          <w:sz w:val="24"/>
          <w:szCs w:val="24"/>
        </w:rPr>
        <w:t xml:space="preserve"> you will need to connect the raspberry pi to a local network.</w:t>
      </w:r>
    </w:p>
    <w:p w:rsidR="00E242EC" w:rsidRDefault="00E242EC">
      <w:pPr>
        <w:spacing w:before="6" w:line="160" w:lineRule="exact"/>
        <w:rPr>
          <w:sz w:val="16"/>
          <w:szCs w:val="16"/>
        </w:rPr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E242EC">
      <w:pPr>
        <w:spacing w:line="200" w:lineRule="exact"/>
      </w:pPr>
    </w:p>
    <w:p w:rsidR="00E242EC" w:rsidRDefault="00C479F2">
      <w:pPr>
        <w:ind w:left="100"/>
        <w:rPr>
          <w:sz w:val="28"/>
          <w:szCs w:val="28"/>
        </w:rPr>
      </w:pPr>
      <w:r>
        <w:rPr>
          <w:b/>
          <w:color w:val="555252"/>
          <w:spacing w:val="1"/>
          <w:sz w:val="28"/>
          <w:szCs w:val="28"/>
        </w:rPr>
        <w:t>I</w:t>
      </w:r>
      <w:r>
        <w:rPr>
          <w:b/>
          <w:color w:val="555252"/>
          <w:spacing w:val="-1"/>
          <w:sz w:val="28"/>
          <w:szCs w:val="28"/>
        </w:rPr>
        <w:t>s</w:t>
      </w:r>
      <w:r>
        <w:rPr>
          <w:b/>
          <w:color w:val="555252"/>
          <w:spacing w:val="1"/>
          <w:sz w:val="28"/>
          <w:szCs w:val="28"/>
        </w:rPr>
        <w:t>s</w:t>
      </w:r>
      <w:r>
        <w:rPr>
          <w:b/>
          <w:color w:val="555252"/>
          <w:sz w:val="28"/>
          <w:szCs w:val="28"/>
        </w:rPr>
        <w:t>u</w:t>
      </w:r>
      <w:r>
        <w:rPr>
          <w:b/>
          <w:color w:val="555252"/>
          <w:spacing w:val="-3"/>
          <w:sz w:val="28"/>
          <w:szCs w:val="28"/>
        </w:rPr>
        <w:t>e</w:t>
      </w:r>
      <w:r>
        <w:rPr>
          <w:b/>
          <w:color w:val="555252"/>
          <w:sz w:val="28"/>
          <w:szCs w:val="28"/>
        </w:rPr>
        <w:t>s</w:t>
      </w:r>
    </w:p>
    <w:p w:rsidR="00E242EC" w:rsidRDefault="00C479F2">
      <w:pPr>
        <w:spacing w:before="47"/>
        <w:ind w:left="460"/>
        <w:rPr>
          <w:sz w:val="24"/>
          <w:szCs w:val="24"/>
        </w:rPr>
      </w:pPr>
      <w:r>
        <w:rPr>
          <w:color w:val="555252"/>
          <w:sz w:val="24"/>
          <w:szCs w:val="24"/>
        </w:rPr>
        <w:t xml:space="preserve">●  </w:t>
      </w:r>
      <w:r>
        <w:rPr>
          <w:color w:val="555252"/>
          <w:spacing w:val="35"/>
          <w:sz w:val="24"/>
          <w:szCs w:val="24"/>
        </w:rPr>
        <w:t xml:space="preserve"> </w:t>
      </w:r>
      <w:proofErr w:type="gramStart"/>
      <w:r>
        <w:rPr>
          <w:color w:val="555252"/>
          <w:sz w:val="24"/>
          <w:szCs w:val="24"/>
        </w:rPr>
        <w:t>Conn</w:t>
      </w:r>
      <w:r>
        <w:rPr>
          <w:color w:val="555252"/>
          <w:spacing w:val="-1"/>
          <w:sz w:val="24"/>
          <w:szCs w:val="24"/>
        </w:rPr>
        <w:t>ec</w:t>
      </w:r>
      <w:r>
        <w:rPr>
          <w:color w:val="555252"/>
          <w:sz w:val="24"/>
          <w:szCs w:val="24"/>
        </w:rPr>
        <w:t>t</w:t>
      </w:r>
      <w:r w:rsidR="000B2B9F">
        <w:rPr>
          <w:color w:val="555252"/>
          <w:spacing w:val="1"/>
          <w:sz w:val="24"/>
          <w:szCs w:val="24"/>
        </w:rPr>
        <w:t>ing</w:t>
      </w:r>
      <w:proofErr w:type="gramEnd"/>
      <w:r w:rsidR="000B2B9F">
        <w:rPr>
          <w:color w:val="555252"/>
          <w:spacing w:val="1"/>
          <w:sz w:val="24"/>
          <w:szCs w:val="24"/>
        </w:rPr>
        <w:t xml:space="preserve"> the raspberry Pi to the internet</w:t>
      </w:r>
      <w:r>
        <w:rPr>
          <w:color w:val="555252"/>
          <w:sz w:val="24"/>
          <w:szCs w:val="24"/>
        </w:rPr>
        <w:t>.</w:t>
      </w:r>
      <w:r>
        <w:rPr>
          <w:color w:val="555252"/>
          <w:spacing w:val="1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R</w:t>
      </w:r>
      <w:r>
        <w:rPr>
          <w:color w:val="555252"/>
          <w:spacing w:val="-1"/>
          <w:sz w:val="24"/>
          <w:szCs w:val="24"/>
        </w:rPr>
        <w:t>e</w:t>
      </w:r>
      <w:r>
        <w:rPr>
          <w:color w:val="555252"/>
          <w:sz w:val="24"/>
          <w:szCs w:val="24"/>
        </w:rPr>
        <w:t>f</w:t>
      </w:r>
      <w:r>
        <w:rPr>
          <w:color w:val="555252"/>
          <w:spacing w:val="-2"/>
          <w:sz w:val="24"/>
          <w:szCs w:val="24"/>
        </w:rPr>
        <w:t>e</w:t>
      </w:r>
      <w:r>
        <w:rPr>
          <w:color w:val="555252"/>
          <w:sz w:val="24"/>
          <w:szCs w:val="24"/>
        </w:rPr>
        <w:t xml:space="preserve">r to </w:t>
      </w:r>
      <w:proofErr w:type="spellStart"/>
      <w:r>
        <w:rPr>
          <w:color w:val="555252"/>
          <w:sz w:val="24"/>
          <w:szCs w:val="24"/>
        </w:rPr>
        <w:t>ins</w:t>
      </w:r>
      <w:r>
        <w:rPr>
          <w:color w:val="555252"/>
          <w:spacing w:val="1"/>
          <w:sz w:val="24"/>
          <w:szCs w:val="24"/>
        </w:rPr>
        <w:t>t</w:t>
      </w:r>
      <w:r>
        <w:rPr>
          <w:color w:val="555252"/>
          <w:sz w:val="24"/>
          <w:szCs w:val="24"/>
        </w:rPr>
        <w:t>ru</w:t>
      </w:r>
      <w:r>
        <w:rPr>
          <w:color w:val="555252"/>
          <w:spacing w:val="-2"/>
          <w:sz w:val="24"/>
          <w:szCs w:val="24"/>
        </w:rPr>
        <w:t>c</w:t>
      </w:r>
      <w:r>
        <w:rPr>
          <w:color w:val="555252"/>
          <w:sz w:val="24"/>
          <w:szCs w:val="24"/>
        </w:rPr>
        <w:t>tabl</w:t>
      </w:r>
      <w:r>
        <w:rPr>
          <w:color w:val="555252"/>
          <w:spacing w:val="-1"/>
          <w:sz w:val="24"/>
          <w:szCs w:val="24"/>
        </w:rPr>
        <w:t>e</w:t>
      </w:r>
      <w:r>
        <w:rPr>
          <w:color w:val="555252"/>
          <w:sz w:val="24"/>
          <w:szCs w:val="24"/>
        </w:rPr>
        <w:t>s</w:t>
      </w:r>
      <w:proofErr w:type="spellEnd"/>
      <w:r>
        <w:rPr>
          <w:color w:val="555252"/>
          <w:sz w:val="24"/>
          <w:szCs w:val="24"/>
        </w:rPr>
        <w:t xml:space="preserve"> tu</w:t>
      </w:r>
      <w:r>
        <w:rPr>
          <w:color w:val="555252"/>
          <w:spacing w:val="3"/>
          <w:sz w:val="24"/>
          <w:szCs w:val="24"/>
        </w:rPr>
        <w:t>t</w:t>
      </w:r>
      <w:r>
        <w:rPr>
          <w:color w:val="555252"/>
          <w:sz w:val="24"/>
          <w:szCs w:val="24"/>
        </w:rPr>
        <w:t>ori</w:t>
      </w:r>
      <w:r>
        <w:rPr>
          <w:color w:val="555252"/>
          <w:spacing w:val="-1"/>
          <w:sz w:val="24"/>
          <w:szCs w:val="24"/>
        </w:rPr>
        <w:t>a</w:t>
      </w:r>
      <w:r>
        <w:rPr>
          <w:color w:val="555252"/>
          <w:sz w:val="24"/>
          <w:szCs w:val="24"/>
        </w:rPr>
        <w:t>l.</w:t>
      </w:r>
    </w:p>
    <w:p w:rsidR="00E242EC" w:rsidRDefault="00E242EC">
      <w:pPr>
        <w:spacing w:before="7" w:line="120" w:lineRule="exact"/>
        <w:rPr>
          <w:sz w:val="13"/>
          <w:szCs w:val="13"/>
        </w:rPr>
      </w:pPr>
    </w:p>
    <w:p w:rsidR="00E242EC" w:rsidRDefault="00C479F2">
      <w:pPr>
        <w:ind w:left="460"/>
        <w:rPr>
          <w:sz w:val="24"/>
          <w:szCs w:val="24"/>
        </w:rPr>
      </w:pPr>
      <w:r>
        <w:rPr>
          <w:color w:val="555252"/>
          <w:sz w:val="24"/>
          <w:szCs w:val="24"/>
        </w:rPr>
        <w:t xml:space="preserve">●  </w:t>
      </w:r>
      <w:r>
        <w:rPr>
          <w:color w:val="555252"/>
          <w:spacing w:val="35"/>
          <w:sz w:val="24"/>
          <w:szCs w:val="24"/>
        </w:rPr>
        <w:t xml:space="preserve"> </w:t>
      </w:r>
      <w:r w:rsidR="000B2B9F">
        <w:rPr>
          <w:color w:val="555252"/>
          <w:sz w:val="24"/>
          <w:szCs w:val="24"/>
        </w:rPr>
        <w:t>Setting up and c</w:t>
      </w:r>
      <w:r>
        <w:rPr>
          <w:color w:val="555252"/>
          <w:sz w:val="24"/>
          <w:szCs w:val="24"/>
        </w:rPr>
        <w:t>onn</w:t>
      </w:r>
      <w:r>
        <w:rPr>
          <w:color w:val="555252"/>
          <w:spacing w:val="-1"/>
          <w:sz w:val="24"/>
          <w:szCs w:val="24"/>
        </w:rPr>
        <w:t>ec</w:t>
      </w:r>
      <w:r>
        <w:rPr>
          <w:color w:val="555252"/>
          <w:sz w:val="24"/>
          <w:szCs w:val="24"/>
        </w:rPr>
        <w:t>t</w:t>
      </w:r>
      <w:r>
        <w:rPr>
          <w:color w:val="555252"/>
          <w:spacing w:val="1"/>
          <w:sz w:val="24"/>
          <w:szCs w:val="24"/>
        </w:rPr>
        <w:t>i</w:t>
      </w:r>
      <w:r>
        <w:rPr>
          <w:color w:val="555252"/>
          <w:sz w:val="24"/>
          <w:szCs w:val="24"/>
        </w:rPr>
        <w:t>ng</w:t>
      </w:r>
      <w:r w:rsidR="000B2B9F">
        <w:rPr>
          <w:color w:val="555252"/>
          <w:spacing w:val="-2"/>
          <w:sz w:val="24"/>
          <w:szCs w:val="24"/>
        </w:rPr>
        <w:t xml:space="preserve"> to the</w:t>
      </w:r>
      <w:r w:rsidR="000B2B9F">
        <w:rPr>
          <w:color w:val="555252"/>
          <w:spacing w:val="-1"/>
          <w:sz w:val="24"/>
          <w:szCs w:val="24"/>
        </w:rPr>
        <w:t xml:space="preserve"> </w:t>
      </w:r>
      <w:proofErr w:type="spellStart"/>
      <w:r w:rsidR="000B2B9F">
        <w:rPr>
          <w:color w:val="555252"/>
          <w:spacing w:val="-1"/>
          <w:sz w:val="24"/>
          <w:szCs w:val="24"/>
        </w:rPr>
        <w:t>hostinger</w:t>
      </w:r>
      <w:proofErr w:type="spellEnd"/>
      <w:r w:rsidR="000B2B9F">
        <w:rPr>
          <w:color w:val="555252"/>
          <w:spacing w:val="-1"/>
          <w:sz w:val="24"/>
          <w:szCs w:val="24"/>
        </w:rPr>
        <w:t xml:space="preserve"> </w:t>
      </w:r>
      <w:proofErr w:type="spellStart"/>
      <w:r w:rsidR="000B2B9F">
        <w:rPr>
          <w:color w:val="555252"/>
          <w:spacing w:val="-1"/>
          <w:sz w:val="24"/>
          <w:szCs w:val="24"/>
        </w:rPr>
        <w:t>server</w:t>
      </w:r>
      <w:r w:rsidR="000B2B9F">
        <w:rPr>
          <w:color w:val="555252"/>
          <w:sz w:val="24"/>
          <w:szCs w:val="24"/>
        </w:rPr>
        <w:t>.</w:t>
      </w:r>
      <w:r>
        <w:rPr>
          <w:color w:val="555252"/>
          <w:sz w:val="24"/>
          <w:szCs w:val="24"/>
        </w:rPr>
        <w:t>Re</w:t>
      </w:r>
      <w:r>
        <w:rPr>
          <w:color w:val="555252"/>
          <w:spacing w:val="-1"/>
          <w:sz w:val="24"/>
          <w:szCs w:val="24"/>
        </w:rPr>
        <w:t>f</w:t>
      </w:r>
      <w:r>
        <w:rPr>
          <w:color w:val="555252"/>
          <w:spacing w:val="1"/>
          <w:sz w:val="24"/>
          <w:szCs w:val="24"/>
        </w:rPr>
        <w:t>e</w:t>
      </w:r>
      <w:r>
        <w:rPr>
          <w:color w:val="555252"/>
          <w:sz w:val="24"/>
          <w:szCs w:val="24"/>
        </w:rPr>
        <w:t>r</w:t>
      </w:r>
      <w:proofErr w:type="spellEnd"/>
      <w:r>
        <w:rPr>
          <w:color w:val="555252"/>
          <w:sz w:val="24"/>
          <w:szCs w:val="24"/>
        </w:rPr>
        <w:t xml:space="preserve"> </w:t>
      </w:r>
      <w:r>
        <w:rPr>
          <w:color w:val="555252"/>
          <w:spacing w:val="2"/>
          <w:sz w:val="24"/>
          <w:szCs w:val="24"/>
        </w:rPr>
        <w:t>t</w:t>
      </w:r>
      <w:r>
        <w:rPr>
          <w:color w:val="555252"/>
          <w:sz w:val="24"/>
          <w:szCs w:val="24"/>
        </w:rPr>
        <w:t xml:space="preserve">o the </w:t>
      </w:r>
      <w:r>
        <w:rPr>
          <w:color w:val="555252"/>
          <w:spacing w:val="-1"/>
          <w:sz w:val="24"/>
          <w:szCs w:val="24"/>
        </w:rPr>
        <w:t>Ha</w:t>
      </w:r>
      <w:r>
        <w:rPr>
          <w:color w:val="555252"/>
          <w:sz w:val="24"/>
          <w:szCs w:val="24"/>
        </w:rPr>
        <w:t>ndout provid</w:t>
      </w:r>
      <w:r w:rsidR="000B2B9F">
        <w:rPr>
          <w:color w:val="555252"/>
          <w:spacing w:val="-1"/>
          <w:sz w:val="24"/>
          <w:szCs w:val="24"/>
        </w:rPr>
        <w:t>ed.</w:t>
      </w:r>
    </w:p>
    <w:p w:rsidR="00E242EC" w:rsidRDefault="00E242EC">
      <w:pPr>
        <w:spacing w:before="9" w:line="120" w:lineRule="exact"/>
        <w:rPr>
          <w:sz w:val="13"/>
          <w:szCs w:val="13"/>
        </w:rPr>
      </w:pPr>
    </w:p>
    <w:p w:rsidR="00E242EC" w:rsidRDefault="00C479F2" w:rsidP="000B2B9F">
      <w:pPr>
        <w:tabs>
          <w:tab w:val="left" w:pos="820"/>
        </w:tabs>
        <w:spacing w:line="359" w:lineRule="auto"/>
        <w:ind w:left="820" w:right="60" w:hanging="360"/>
        <w:jc w:val="both"/>
        <w:rPr>
          <w:sz w:val="24"/>
          <w:szCs w:val="24"/>
        </w:rPr>
      </w:pPr>
      <w:r>
        <w:rPr>
          <w:color w:val="555252"/>
          <w:sz w:val="24"/>
          <w:szCs w:val="24"/>
        </w:rPr>
        <w:t>●</w:t>
      </w:r>
      <w:r>
        <w:rPr>
          <w:color w:val="555252"/>
          <w:sz w:val="24"/>
          <w:szCs w:val="24"/>
        </w:rPr>
        <w:tab/>
      </w:r>
      <w:r w:rsidR="000B2B9F">
        <w:rPr>
          <w:color w:val="555252"/>
          <w:sz w:val="24"/>
          <w:szCs w:val="24"/>
        </w:rPr>
        <w:t xml:space="preserve">Incase of Wiring </w:t>
      </w:r>
      <w:proofErr w:type="gramStart"/>
      <w:r w:rsidR="000B2B9F">
        <w:rPr>
          <w:color w:val="555252"/>
          <w:sz w:val="24"/>
          <w:szCs w:val="24"/>
        </w:rPr>
        <w:t>error refer</w:t>
      </w:r>
      <w:proofErr w:type="gramEnd"/>
      <w:r w:rsidR="000B2B9F">
        <w:rPr>
          <w:color w:val="555252"/>
          <w:sz w:val="24"/>
          <w:szCs w:val="24"/>
        </w:rPr>
        <w:t xml:space="preserve"> YouTube and </w:t>
      </w:r>
      <w:proofErr w:type="spellStart"/>
      <w:r w:rsidR="000B2B9F">
        <w:rPr>
          <w:color w:val="555252"/>
          <w:sz w:val="24"/>
          <w:szCs w:val="24"/>
        </w:rPr>
        <w:t>instructables</w:t>
      </w:r>
      <w:proofErr w:type="spellEnd"/>
      <w:r w:rsidR="000B2B9F">
        <w:rPr>
          <w:color w:val="555252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.R</w:t>
      </w:r>
      <w:r>
        <w:rPr>
          <w:color w:val="555252"/>
          <w:spacing w:val="-1"/>
          <w:sz w:val="24"/>
          <w:szCs w:val="24"/>
        </w:rPr>
        <w:t>e</w:t>
      </w:r>
      <w:r>
        <w:rPr>
          <w:color w:val="555252"/>
          <w:sz w:val="24"/>
          <w:szCs w:val="24"/>
        </w:rPr>
        <w:t>f</w:t>
      </w:r>
      <w:r>
        <w:rPr>
          <w:color w:val="555252"/>
          <w:spacing w:val="-2"/>
          <w:sz w:val="24"/>
          <w:szCs w:val="24"/>
        </w:rPr>
        <w:t>e</w:t>
      </w:r>
      <w:r>
        <w:rPr>
          <w:color w:val="555252"/>
          <w:sz w:val="24"/>
          <w:szCs w:val="24"/>
        </w:rPr>
        <w:t>r</w:t>
      </w:r>
      <w:r>
        <w:rPr>
          <w:color w:val="555252"/>
          <w:spacing w:val="9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to</w:t>
      </w:r>
      <w:r>
        <w:rPr>
          <w:color w:val="555252"/>
          <w:spacing w:val="10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t</w:t>
      </w:r>
      <w:r>
        <w:rPr>
          <w:color w:val="555252"/>
          <w:spacing w:val="3"/>
          <w:sz w:val="24"/>
          <w:szCs w:val="24"/>
        </w:rPr>
        <w:t>h</w:t>
      </w:r>
      <w:r>
        <w:rPr>
          <w:color w:val="555252"/>
          <w:sz w:val="24"/>
          <w:szCs w:val="24"/>
        </w:rPr>
        <w:t>e</w:t>
      </w:r>
      <w:r>
        <w:rPr>
          <w:color w:val="555252"/>
          <w:spacing w:val="9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l</w:t>
      </w:r>
      <w:r>
        <w:rPr>
          <w:color w:val="555252"/>
          <w:spacing w:val="1"/>
          <w:sz w:val="24"/>
          <w:szCs w:val="24"/>
        </w:rPr>
        <w:t>i</w:t>
      </w:r>
      <w:r>
        <w:rPr>
          <w:color w:val="555252"/>
          <w:sz w:val="24"/>
          <w:szCs w:val="24"/>
        </w:rPr>
        <w:t>nk</w:t>
      </w:r>
      <w:r>
        <w:rPr>
          <w:color w:val="555252"/>
          <w:spacing w:val="9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pr</w:t>
      </w:r>
      <w:r>
        <w:rPr>
          <w:color w:val="555252"/>
          <w:spacing w:val="1"/>
          <w:sz w:val="24"/>
          <w:szCs w:val="24"/>
        </w:rPr>
        <w:t>o</w:t>
      </w:r>
      <w:r>
        <w:rPr>
          <w:color w:val="555252"/>
          <w:sz w:val="24"/>
          <w:szCs w:val="24"/>
        </w:rPr>
        <w:t>vided</w:t>
      </w:r>
      <w:r>
        <w:rPr>
          <w:color w:val="555252"/>
          <w:spacing w:val="9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>in</w:t>
      </w:r>
      <w:r>
        <w:rPr>
          <w:color w:val="555252"/>
          <w:spacing w:val="10"/>
          <w:sz w:val="24"/>
          <w:szCs w:val="24"/>
        </w:rPr>
        <w:t xml:space="preserve"> </w:t>
      </w:r>
      <w:r>
        <w:rPr>
          <w:color w:val="555252"/>
          <w:sz w:val="24"/>
          <w:szCs w:val="24"/>
        </w:rPr>
        <w:t xml:space="preserve">the </w:t>
      </w:r>
      <w:r>
        <w:rPr>
          <w:color w:val="555252"/>
          <w:spacing w:val="-1"/>
          <w:sz w:val="24"/>
          <w:szCs w:val="24"/>
        </w:rPr>
        <w:t>re</w:t>
      </w:r>
      <w:r>
        <w:rPr>
          <w:color w:val="555252"/>
          <w:sz w:val="24"/>
          <w:szCs w:val="24"/>
        </w:rPr>
        <w:t>fer</w:t>
      </w:r>
      <w:r>
        <w:rPr>
          <w:color w:val="555252"/>
          <w:spacing w:val="-2"/>
          <w:sz w:val="24"/>
          <w:szCs w:val="24"/>
        </w:rPr>
        <w:t>e</w:t>
      </w:r>
      <w:r>
        <w:rPr>
          <w:color w:val="555252"/>
          <w:sz w:val="24"/>
          <w:szCs w:val="24"/>
        </w:rPr>
        <w:t>n</w:t>
      </w:r>
      <w:r>
        <w:rPr>
          <w:color w:val="555252"/>
          <w:spacing w:val="1"/>
          <w:sz w:val="24"/>
          <w:szCs w:val="24"/>
        </w:rPr>
        <w:t>c</w:t>
      </w:r>
      <w:r>
        <w:rPr>
          <w:color w:val="555252"/>
          <w:spacing w:val="-1"/>
          <w:sz w:val="24"/>
          <w:szCs w:val="24"/>
        </w:rPr>
        <w:t>e</w:t>
      </w:r>
      <w:r>
        <w:rPr>
          <w:color w:val="555252"/>
          <w:sz w:val="24"/>
          <w:szCs w:val="24"/>
        </w:rPr>
        <w:t>s.</w:t>
      </w:r>
    </w:p>
    <w:p w:rsidR="00E242EC" w:rsidRDefault="00E242EC" w:rsidP="000B2B9F">
      <w:pPr>
        <w:spacing w:before="5"/>
        <w:rPr>
          <w:sz w:val="24"/>
          <w:szCs w:val="24"/>
        </w:rPr>
        <w:sectPr w:rsidR="00E242EC">
          <w:pgSz w:w="11920" w:h="16840"/>
          <w:pgMar w:top="1560" w:right="1340" w:bottom="280" w:left="1340" w:header="720" w:footer="720" w:gutter="0"/>
          <w:cols w:space="720"/>
        </w:sectPr>
      </w:pPr>
    </w:p>
    <w:p w:rsidR="00D47010" w:rsidRPr="00BB0618" w:rsidRDefault="00C479F2" w:rsidP="00BB0618">
      <w:pPr>
        <w:spacing w:before="64"/>
        <w:ind w:left="100"/>
        <w:rPr>
          <w:sz w:val="28"/>
          <w:szCs w:val="28"/>
        </w:rPr>
      </w:pPr>
      <w:r>
        <w:rPr>
          <w:b/>
          <w:color w:val="555252"/>
          <w:spacing w:val="-1"/>
          <w:sz w:val="28"/>
          <w:szCs w:val="28"/>
        </w:rPr>
        <w:lastRenderedPageBreak/>
        <w:t>R</w:t>
      </w:r>
      <w:r>
        <w:rPr>
          <w:b/>
          <w:color w:val="555252"/>
          <w:sz w:val="28"/>
          <w:szCs w:val="28"/>
        </w:rPr>
        <w:t>eferenc</w:t>
      </w:r>
      <w:r>
        <w:rPr>
          <w:b/>
          <w:color w:val="555252"/>
          <w:spacing w:val="-2"/>
          <w:sz w:val="28"/>
          <w:szCs w:val="28"/>
        </w:rPr>
        <w:t>e</w:t>
      </w:r>
      <w:r>
        <w:rPr>
          <w:b/>
          <w:color w:val="555252"/>
          <w:sz w:val="28"/>
          <w:szCs w:val="28"/>
        </w:rPr>
        <w:t>s</w:t>
      </w:r>
      <w:r w:rsidR="00BB0618">
        <w:rPr>
          <w:color w:val="555252"/>
          <w:sz w:val="24"/>
          <w:szCs w:val="24"/>
        </w:rPr>
        <w:t xml:space="preserve"> </w:t>
      </w:r>
    </w:p>
    <w:p w:rsidR="00D47010" w:rsidRPr="000B2B9F" w:rsidRDefault="00BB0618" w:rsidP="000B2B9F">
      <w:pPr>
        <w:rPr>
          <w:sz w:val="24"/>
          <w:szCs w:val="24"/>
        </w:rPr>
      </w:pPr>
      <w:r>
        <w:t xml:space="preserve">        </w:t>
      </w:r>
      <w:r w:rsidRPr="000B2B9F">
        <w:rPr>
          <w:sz w:val="24"/>
          <w:szCs w:val="24"/>
        </w:rPr>
        <w:t xml:space="preserve">Configuration of </w:t>
      </w:r>
      <w:proofErr w:type="spellStart"/>
      <w:r w:rsidRPr="000B2B9F">
        <w:rPr>
          <w:sz w:val="24"/>
          <w:szCs w:val="24"/>
        </w:rPr>
        <w:t>raspberryPi</w:t>
      </w:r>
      <w:proofErr w:type="spellEnd"/>
    </w:p>
    <w:p w:rsidR="00BB0618" w:rsidRDefault="007D1CD6" w:rsidP="00BB0618">
      <w:pPr>
        <w:ind w:left="720" w:right="-390" w:firstLine="90"/>
        <w:rPr>
          <w:color w:val="31849B" w:themeColor="accent5" w:themeShade="BF"/>
          <w:sz w:val="24"/>
          <w:szCs w:val="24"/>
          <w:u w:val="single"/>
        </w:rPr>
      </w:pPr>
      <w:hyperlink r:id="rId14" w:history="1">
        <w:r w:rsidR="00BB0618" w:rsidRPr="00AC326D">
          <w:rPr>
            <w:rStyle w:val="Hyperlink"/>
            <w:sz w:val="24"/>
            <w:szCs w:val="24"/>
          </w:rPr>
          <w:t>http://www.instructables.com/id/How-to-connect-a-Raspberry-Pi-to-a-Wi-Fi-network/</w:t>
        </w:r>
      </w:hyperlink>
    </w:p>
    <w:p w:rsidR="00BB0618" w:rsidRPr="00BB0618" w:rsidRDefault="007D1CD6" w:rsidP="00BB0618">
      <w:pPr>
        <w:ind w:left="720" w:right="-390" w:firstLine="90"/>
        <w:rPr>
          <w:color w:val="215868" w:themeColor="accent5" w:themeShade="80"/>
          <w:sz w:val="24"/>
          <w:szCs w:val="24"/>
          <w:u w:val="single"/>
        </w:rPr>
      </w:pPr>
      <w:hyperlink r:id="rId15" w:history="1">
        <w:r w:rsidR="00BB0618" w:rsidRPr="00BB0618">
          <w:rPr>
            <w:rStyle w:val="Hyperlink"/>
            <w:sz w:val="24"/>
            <w:szCs w:val="24"/>
          </w:rPr>
          <w:t>http://www.instructables.com/id/Ultimate-Raspberry-Pi-Configuration-Guide/</w:t>
        </w:r>
      </w:hyperlink>
    </w:p>
    <w:p w:rsidR="00BB0618" w:rsidRDefault="00BB0618" w:rsidP="00BB0618">
      <w:pPr>
        <w:ind w:left="450"/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      </w:t>
      </w:r>
    </w:p>
    <w:p w:rsidR="00BB0618" w:rsidRPr="000B2B9F" w:rsidRDefault="000B2B9F" w:rsidP="000B2B9F">
      <w:pPr>
        <w:rPr>
          <w:sz w:val="24"/>
          <w:szCs w:val="24"/>
        </w:rPr>
      </w:pPr>
      <w:r>
        <w:t xml:space="preserve">       </w:t>
      </w:r>
      <w:r w:rsidR="00BB0618">
        <w:t xml:space="preserve"> </w:t>
      </w:r>
      <w:r w:rsidR="00BB0618" w:rsidRPr="000B2B9F">
        <w:rPr>
          <w:sz w:val="24"/>
          <w:szCs w:val="24"/>
        </w:rPr>
        <w:t xml:space="preserve">Setting </w:t>
      </w:r>
      <w:proofErr w:type="gramStart"/>
      <w:r w:rsidR="00BB0618" w:rsidRPr="000B2B9F">
        <w:rPr>
          <w:sz w:val="24"/>
          <w:szCs w:val="24"/>
        </w:rPr>
        <w:t>Up</w:t>
      </w:r>
      <w:proofErr w:type="gramEnd"/>
      <w:r w:rsidR="00BB0618" w:rsidRPr="000B2B9F">
        <w:rPr>
          <w:sz w:val="24"/>
          <w:szCs w:val="24"/>
        </w:rPr>
        <w:t xml:space="preserve"> </w:t>
      </w:r>
      <w:proofErr w:type="spellStart"/>
      <w:r w:rsidR="00BB0618" w:rsidRPr="000B2B9F">
        <w:rPr>
          <w:sz w:val="24"/>
          <w:szCs w:val="24"/>
        </w:rPr>
        <w:t>Hostinger</w:t>
      </w:r>
      <w:proofErr w:type="spellEnd"/>
    </w:p>
    <w:p w:rsidR="00D47010" w:rsidRDefault="007D1CD6" w:rsidP="00BB0618">
      <w:pPr>
        <w:ind w:left="460" w:firstLine="350"/>
        <w:rPr>
          <w:color w:val="31849B" w:themeColor="accent5" w:themeShade="BF"/>
          <w:sz w:val="24"/>
          <w:szCs w:val="24"/>
        </w:rPr>
      </w:pPr>
      <w:hyperlink r:id="rId16" w:history="1">
        <w:r w:rsidR="00BB0618" w:rsidRPr="00AC326D">
          <w:rPr>
            <w:rStyle w:val="Hyperlink"/>
            <w:sz w:val="24"/>
            <w:szCs w:val="24"/>
          </w:rPr>
          <w:t xml:space="preserve"> https://www.youtube.com/watch?v=He-Hz7cbFwM</w:t>
        </w:r>
      </w:hyperlink>
    </w:p>
    <w:p w:rsidR="000B2B9F" w:rsidRDefault="000B2B9F" w:rsidP="00BB0618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BB0618" w:rsidRPr="00BB0618" w:rsidRDefault="000B2B9F" w:rsidP="00BB0618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BB0618" w:rsidRPr="00BB0618">
        <w:rPr>
          <w:sz w:val="24"/>
          <w:szCs w:val="24"/>
        </w:rPr>
        <w:t xml:space="preserve">Virtual Setup and rectifying Setup query   </w:t>
      </w:r>
    </w:p>
    <w:p w:rsidR="00BB0618" w:rsidRDefault="000B2B9F" w:rsidP="000B2B9F">
      <w:pPr>
        <w:pStyle w:val="normal0"/>
        <w:ind w:left="72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hyperlink r:id="rId17">
        <w:r w:rsidR="00BB0618" w:rsidRPr="000B2B9F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www.Fritzing.org</w:t>
        </w:r>
      </w:hyperlink>
    </w:p>
    <w:p w:rsidR="000B2B9F" w:rsidRDefault="000B2B9F" w:rsidP="000B2B9F">
      <w:pPr>
        <w:spacing w:line="280" w:lineRule="exact"/>
        <w:rPr>
          <w:rFonts w:ascii="Segoe UI Symbol" w:eastAsia="Segoe UI Symbol" w:hAnsi="Segoe UI Symbol" w:cs="Segoe UI Symbol"/>
          <w:color w:val="555252"/>
          <w:spacing w:val="64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C479F2">
        <w:rPr>
          <w:rFonts w:ascii="Segoe UI Symbol" w:eastAsia="Segoe UI Symbol" w:hAnsi="Segoe UI Symbol" w:cs="Segoe UI Symbol"/>
          <w:color w:val="555252"/>
          <w:spacing w:val="64"/>
          <w:sz w:val="24"/>
          <w:szCs w:val="24"/>
        </w:rPr>
        <w:t xml:space="preserve"> </w:t>
      </w:r>
    </w:p>
    <w:p w:rsidR="000B2B9F" w:rsidRDefault="000B2B9F" w:rsidP="000B2B9F">
      <w:pPr>
        <w:spacing w:line="280" w:lineRule="exact"/>
        <w:rPr>
          <w:sz w:val="24"/>
          <w:szCs w:val="24"/>
        </w:rPr>
      </w:pPr>
      <w:r>
        <w:rPr>
          <w:rFonts w:ascii="Segoe UI Symbol" w:eastAsia="Segoe UI Symbol" w:hAnsi="Segoe UI Symbol" w:cs="Segoe UI Symbol"/>
          <w:color w:val="555252"/>
          <w:spacing w:val="64"/>
          <w:sz w:val="24"/>
          <w:szCs w:val="24"/>
        </w:rPr>
        <w:t xml:space="preserve">   </w:t>
      </w:r>
      <w:r w:rsidR="00C479F2">
        <w:rPr>
          <w:color w:val="555252"/>
          <w:spacing w:val="-1"/>
          <w:sz w:val="24"/>
          <w:szCs w:val="24"/>
        </w:rPr>
        <w:t>F</w:t>
      </w:r>
      <w:r w:rsidR="00C479F2">
        <w:rPr>
          <w:color w:val="555252"/>
          <w:sz w:val="24"/>
          <w:szCs w:val="24"/>
        </w:rPr>
        <w:t>or</w:t>
      </w:r>
      <w:r w:rsidR="00C479F2">
        <w:rPr>
          <w:color w:val="555252"/>
          <w:spacing w:val="11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r</w:t>
      </w:r>
      <w:r w:rsidR="00C479F2">
        <w:rPr>
          <w:color w:val="555252"/>
          <w:spacing w:val="-2"/>
          <w:sz w:val="24"/>
          <w:szCs w:val="24"/>
        </w:rPr>
        <w:t>e</w:t>
      </w:r>
      <w:r w:rsidR="00C479F2">
        <w:rPr>
          <w:color w:val="555252"/>
          <w:spacing w:val="1"/>
          <w:sz w:val="24"/>
          <w:szCs w:val="24"/>
        </w:rPr>
        <w:t>f</w:t>
      </w:r>
      <w:r w:rsidR="00C479F2">
        <w:rPr>
          <w:color w:val="555252"/>
          <w:spacing w:val="-1"/>
          <w:sz w:val="24"/>
          <w:szCs w:val="24"/>
        </w:rPr>
        <w:t>e</w:t>
      </w:r>
      <w:r w:rsidR="00C479F2">
        <w:rPr>
          <w:color w:val="555252"/>
          <w:sz w:val="24"/>
          <w:szCs w:val="24"/>
        </w:rPr>
        <w:t>r</w:t>
      </w:r>
      <w:r w:rsidR="00C479F2">
        <w:rPr>
          <w:color w:val="555252"/>
          <w:spacing w:val="-2"/>
          <w:sz w:val="24"/>
          <w:szCs w:val="24"/>
        </w:rPr>
        <w:t>e</w:t>
      </w:r>
      <w:r w:rsidR="00C479F2">
        <w:rPr>
          <w:color w:val="555252"/>
          <w:spacing w:val="2"/>
          <w:sz w:val="24"/>
          <w:szCs w:val="24"/>
        </w:rPr>
        <w:t>n</w:t>
      </w:r>
      <w:r w:rsidR="00C479F2">
        <w:rPr>
          <w:color w:val="555252"/>
          <w:spacing w:val="-1"/>
          <w:sz w:val="24"/>
          <w:szCs w:val="24"/>
        </w:rPr>
        <w:t>ce</w:t>
      </w:r>
      <w:r w:rsidR="00C479F2">
        <w:rPr>
          <w:color w:val="555252"/>
          <w:sz w:val="24"/>
          <w:szCs w:val="24"/>
        </w:rPr>
        <w:t>,</w:t>
      </w:r>
      <w:r w:rsidR="00C479F2">
        <w:rPr>
          <w:color w:val="555252"/>
          <w:spacing w:val="14"/>
          <w:sz w:val="24"/>
          <w:szCs w:val="24"/>
        </w:rPr>
        <w:t xml:space="preserve"> </w:t>
      </w:r>
      <w:r w:rsidR="00C479F2">
        <w:rPr>
          <w:color w:val="555252"/>
          <w:spacing w:val="-3"/>
          <w:sz w:val="24"/>
          <w:szCs w:val="24"/>
        </w:rPr>
        <w:t>I</w:t>
      </w:r>
      <w:r w:rsidR="00C479F2">
        <w:rPr>
          <w:color w:val="555252"/>
          <w:sz w:val="24"/>
          <w:szCs w:val="24"/>
        </w:rPr>
        <w:t>’m</w:t>
      </w:r>
      <w:r w:rsidR="00C479F2">
        <w:rPr>
          <w:color w:val="555252"/>
          <w:spacing w:val="11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v</w:t>
      </w:r>
      <w:r w:rsidR="00C479F2">
        <w:rPr>
          <w:color w:val="555252"/>
          <w:spacing w:val="-1"/>
          <w:sz w:val="24"/>
          <w:szCs w:val="24"/>
        </w:rPr>
        <w:t>e</w:t>
      </w:r>
      <w:r w:rsidR="00C479F2">
        <w:rPr>
          <w:color w:val="555252"/>
          <w:spacing w:val="4"/>
          <w:sz w:val="24"/>
          <w:szCs w:val="24"/>
        </w:rPr>
        <w:t>r</w:t>
      </w:r>
      <w:r w:rsidR="00C479F2">
        <w:rPr>
          <w:color w:val="555252"/>
          <w:sz w:val="24"/>
          <w:szCs w:val="24"/>
        </w:rPr>
        <w:t>y</w:t>
      </w:r>
      <w:r w:rsidR="00C479F2">
        <w:rPr>
          <w:color w:val="555252"/>
          <w:spacing w:val="5"/>
          <w:sz w:val="24"/>
          <w:szCs w:val="24"/>
        </w:rPr>
        <w:t xml:space="preserve"> </w:t>
      </w:r>
      <w:r w:rsidR="00C479F2">
        <w:rPr>
          <w:color w:val="555252"/>
          <w:spacing w:val="3"/>
          <w:sz w:val="24"/>
          <w:szCs w:val="24"/>
        </w:rPr>
        <w:t>t</w:t>
      </w:r>
      <w:r w:rsidR="00C479F2">
        <w:rPr>
          <w:color w:val="555252"/>
          <w:sz w:val="24"/>
          <w:szCs w:val="24"/>
        </w:rPr>
        <w:t>h</w:t>
      </w:r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nkful</w:t>
      </w:r>
      <w:r w:rsidR="00C479F2">
        <w:rPr>
          <w:color w:val="555252"/>
          <w:spacing w:val="9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to</w:t>
      </w:r>
      <w:r w:rsidR="00C479F2">
        <w:rPr>
          <w:color w:val="555252"/>
          <w:spacing w:val="10"/>
          <w:sz w:val="24"/>
          <w:szCs w:val="24"/>
        </w:rPr>
        <w:t xml:space="preserve"> </w:t>
      </w:r>
      <w:r w:rsidR="00C479F2">
        <w:rPr>
          <w:color w:val="555252"/>
          <w:spacing w:val="5"/>
          <w:sz w:val="24"/>
          <w:szCs w:val="24"/>
        </w:rPr>
        <w:t>m</w:t>
      </w:r>
      <w:r w:rsidR="00C479F2">
        <w:rPr>
          <w:color w:val="555252"/>
          <w:sz w:val="24"/>
          <w:szCs w:val="24"/>
        </w:rPr>
        <w:t>y</w:t>
      </w:r>
      <w:r w:rsidR="00C479F2">
        <w:rPr>
          <w:color w:val="555252"/>
          <w:spacing w:val="5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su</w:t>
      </w:r>
      <w:r w:rsidR="00C479F2">
        <w:rPr>
          <w:color w:val="555252"/>
          <w:spacing w:val="2"/>
          <w:sz w:val="24"/>
          <w:szCs w:val="24"/>
        </w:rPr>
        <w:t>p</w:t>
      </w:r>
      <w:r w:rsidR="00C479F2">
        <w:rPr>
          <w:color w:val="555252"/>
          <w:spacing w:val="-1"/>
          <w:sz w:val="24"/>
          <w:szCs w:val="24"/>
        </w:rPr>
        <w:t>e</w:t>
      </w:r>
      <w:r w:rsidR="00C479F2">
        <w:rPr>
          <w:color w:val="555252"/>
          <w:sz w:val="24"/>
          <w:szCs w:val="24"/>
        </w:rPr>
        <w:t>rio</w:t>
      </w:r>
      <w:r w:rsidR="00C479F2">
        <w:rPr>
          <w:color w:val="555252"/>
          <w:spacing w:val="-1"/>
          <w:sz w:val="24"/>
          <w:szCs w:val="24"/>
        </w:rPr>
        <w:t>r</w:t>
      </w:r>
      <w:r w:rsidR="00C479F2">
        <w:rPr>
          <w:color w:val="555252"/>
          <w:sz w:val="24"/>
          <w:szCs w:val="24"/>
        </w:rPr>
        <w:t>s</w:t>
      </w:r>
      <w:r w:rsidR="00C479F2">
        <w:rPr>
          <w:color w:val="555252"/>
          <w:spacing w:val="12"/>
          <w:sz w:val="24"/>
          <w:szCs w:val="24"/>
        </w:rPr>
        <w:t xml:space="preserve"> </w:t>
      </w:r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nd</w:t>
      </w:r>
      <w:r w:rsidR="00C479F2">
        <w:rPr>
          <w:color w:val="555252"/>
          <w:spacing w:val="9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H</w:t>
      </w:r>
      <w:r w:rsidR="00C479F2">
        <w:rPr>
          <w:color w:val="555252"/>
          <w:spacing w:val="1"/>
          <w:sz w:val="24"/>
          <w:szCs w:val="24"/>
        </w:rPr>
        <w:t>e</w:t>
      </w:r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d</w:t>
      </w:r>
      <w:r w:rsidR="00C479F2">
        <w:rPr>
          <w:color w:val="555252"/>
          <w:spacing w:val="12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f</w:t>
      </w:r>
      <w:r w:rsidR="00C479F2">
        <w:rPr>
          <w:color w:val="555252"/>
          <w:spacing w:val="-2"/>
          <w:sz w:val="24"/>
          <w:szCs w:val="24"/>
        </w:rPr>
        <w:t>a</w:t>
      </w:r>
      <w:r w:rsidR="00C479F2">
        <w:rPr>
          <w:color w:val="555252"/>
          <w:spacing w:val="-1"/>
          <w:sz w:val="24"/>
          <w:szCs w:val="24"/>
        </w:rPr>
        <w:t>c</w:t>
      </w:r>
      <w:r w:rsidR="00C479F2">
        <w:rPr>
          <w:color w:val="555252"/>
          <w:sz w:val="24"/>
          <w:szCs w:val="24"/>
        </w:rPr>
        <w:t>ul</w:t>
      </w:r>
      <w:r w:rsidR="00C479F2">
        <w:rPr>
          <w:color w:val="555252"/>
          <w:spacing w:val="6"/>
          <w:sz w:val="24"/>
          <w:szCs w:val="24"/>
        </w:rPr>
        <w:t>t</w:t>
      </w:r>
      <w:r w:rsidR="00C479F2">
        <w:rPr>
          <w:color w:val="555252"/>
          <w:sz w:val="24"/>
          <w:szCs w:val="24"/>
        </w:rPr>
        <w:t>y</w:t>
      </w:r>
      <w:r w:rsidR="00C479F2">
        <w:rPr>
          <w:color w:val="555252"/>
          <w:spacing w:val="7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for</w:t>
      </w:r>
      <w:r w:rsidR="00C479F2">
        <w:rPr>
          <w:color w:val="555252"/>
          <w:spacing w:val="8"/>
          <w:sz w:val="24"/>
          <w:szCs w:val="24"/>
        </w:rPr>
        <w:t xml:space="preserve"> </w:t>
      </w:r>
      <w:r w:rsidR="00C479F2">
        <w:rPr>
          <w:color w:val="555252"/>
          <w:spacing w:val="2"/>
          <w:sz w:val="24"/>
          <w:szCs w:val="24"/>
        </w:rPr>
        <w:t>p</w:t>
      </w:r>
      <w:r w:rsidR="00C479F2">
        <w:rPr>
          <w:color w:val="555252"/>
          <w:sz w:val="24"/>
          <w:szCs w:val="24"/>
        </w:rPr>
        <w:t>rep</w:t>
      </w:r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ring</w:t>
      </w:r>
      <w:r w:rsidR="00C479F2">
        <w:rPr>
          <w:color w:val="555252"/>
          <w:spacing w:val="9"/>
          <w:sz w:val="24"/>
          <w:szCs w:val="24"/>
        </w:rPr>
        <w:t xml:space="preserve"> </w:t>
      </w:r>
      <w:r w:rsidR="00C479F2">
        <w:rPr>
          <w:color w:val="555252"/>
          <w:sz w:val="24"/>
          <w:szCs w:val="24"/>
        </w:rPr>
        <w:t>su</w:t>
      </w:r>
      <w:r w:rsidR="00C479F2">
        <w:rPr>
          <w:color w:val="555252"/>
          <w:spacing w:val="1"/>
          <w:sz w:val="24"/>
          <w:szCs w:val="24"/>
        </w:rPr>
        <w:t>c</w:t>
      </w:r>
      <w:r w:rsidR="00C479F2">
        <w:rPr>
          <w:color w:val="555252"/>
          <w:sz w:val="24"/>
          <w:szCs w:val="24"/>
        </w:rPr>
        <w:t>h</w:t>
      </w:r>
    </w:p>
    <w:p w:rsidR="00E242EC" w:rsidRDefault="000B2B9F" w:rsidP="000B2B9F">
      <w:pPr>
        <w:spacing w:line="280" w:lineRule="exact"/>
        <w:rPr>
          <w:sz w:val="24"/>
          <w:szCs w:val="24"/>
        </w:rPr>
      </w:pPr>
      <w:r>
        <w:rPr>
          <w:color w:val="555252"/>
          <w:spacing w:val="-1"/>
          <w:sz w:val="24"/>
          <w:szCs w:val="24"/>
        </w:rPr>
        <w:t xml:space="preserve">       </w:t>
      </w:r>
      <w:proofErr w:type="gramStart"/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n</w:t>
      </w:r>
      <w:proofErr w:type="gramEnd"/>
      <w:r w:rsidR="00C479F2">
        <w:rPr>
          <w:color w:val="555252"/>
          <w:sz w:val="24"/>
          <w:szCs w:val="24"/>
        </w:rPr>
        <w:t xml:space="preserve"> info</w:t>
      </w:r>
      <w:r w:rsidR="00C479F2">
        <w:rPr>
          <w:color w:val="555252"/>
          <w:spacing w:val="-1"/>
          <w:sz w:val="24"/>
          <w:szCs w:val="24"/>
        </w:rPr>
        <w:t>r</w:t>
      </w:r>
      <w:r w:rsidR="00C479F2">
        <w:rPr>
          <w:color w:val="555252"/>
          <w:sz w:val="24"/>
          <w:szCs w:val="24"/>
        </w:rPr>
        <w:t xml:space="preserve">mative </w:t>
      </w:r>
      <w:r w:rsidR="00C479F2">
        <w:rPr>
          <w:color w:val="555252"/>
          <w:spacing w:val="1"/>
          <w:sz w:val="24"/>
          <w:szCs w:val="24"/>
        </w:rPr>
        <w:t>H</w:t>
      </w:r>
      <w:r w:rsidR="00C479F2">
        <w:rPr>
          <w:color w:val="555252"/>
          <w:spacing w:val="-1"/>
          <w:sz w:val="24"/>
          <w:szCs w:val="24"/>
        </w:rPr>
        <w:t>a</w:t>
      </w:r>
      <w:r w:rsidR="00C479F2">
        <w:rPr>
          <w:color w:val="555252"/>
          <w:sz w:val="24"/>
          <w:szCs w:val="24"/>
        </w:rPr>
        <w:t>ndout.</w:t>
      </w:r>
    </w:p>
    <w:p w:rsidR="00E242EC" w:rsidRDefault="00E242EC">
      <w:pPr>
        <w:spacing w:before="3" w:line="140" w:lineRule="exact"/>
        <w:rPr>
          <w:sz w:val="14"/>
          <w:szCs w:val="14"/>
        </w:rPr>
      </w:pPr>
    </w:p>
    <w:p w:rsidR="00E242EC" w:rsidRDefault="00C479F2">
      <w:pPr>
        <w:ind w:left="100"/>
        <w:rPr>
          <w:sz w:val="28"/>
          <w:szCs w:val="28"/>
        </w:rPr>
      </w:pPr>
      <w:proofErr w:type="spellStart"/>
      <w:r>
        <w:rPr>
          <w:b/>
          <w:color w:val="555252"/>
          <w:sz w:val="28"/>
          <w:szCs w:val="28"/>
        </w:rPr>
        <w:t>G</w:t>
      </w:r>
      <w:r>
        <w:rPr>
          <w:b/>
          <w:color w:val="555252"/>
          <w:spacing w:val="1"/>
          <w:sz w:val="28"/>
          <w:szCs w:val="28"/>
        </w:rPr>
        <w:t>i</w:t>
      </w:r>
      <w:r>
        <w:rPr>
          <w:b/>
          <w:color w:val="555252"/>
          <w:sz w:val="28"/>
          <w:szCs w:val="28"/>
        </w:rPr>
        <w:t>tHub</w:t>
      </w:r>
      <w:proofErr w:type="spellEnd"/>
    </w:p>
    <w:p w:rsidR="00E242EC" w:rsidRDefault="00E242EC">
      <w:pPr>
        <w:spacing w:before="6" w:line="140" w:lineRule="exact"/>
        <w:rPr>
          <w:sz w:val="15"/>
          <w:szCs w:val="15"/>
        </w:rPr>
      </w:pPr>
    </w:p>
    <w:p w:rsidR="00E242EC" w:rsidRDefault="00D47010">
      <w:pPr>
        <w:ind w:left="100"/>
        <w:rPr>
          <w:sz w:val="28"/>
          <w:szCs w:val="28"/>
        </w:rPr>
      </w:pPr>
      <w:r w:rsidRPr="00D47010">
        <w:rPr>
          <w:color w:val="1154CC"/>
          <w:spacing w:val="1"/>
          <w:sz w:val="28"/>
          <w:szCs w:val="28"/>
          <w:u w:val="single" w:color="1154CC"/>
        </w:rPr>
        <w:t>h</w:t>
      </w:r>
      <w:r w:rsidRPr="00D47010">
        <w:rPr>
          <w:color w:val="1154CC"/>
          <w:spacing w:val="-1"/>
          <w:sz w:val="28"/>
          <w:szCs w:val="28"/>
          <w:u w:val="single" w:color="1154CC"/>
        </w:rPr>
        <w:t>t</w:t>
      </w:r>
      <w:r w:rsidRPr="00D47010">
        <w:rPr>
          <w:color w:val="1154CC"/>
          <w:spacing w:val="1"/>
          <w:sz w:val="28"/>
          <w:szCs w:val="28"/>
          <w:u w:val="single" w:color="1154CC"/>
        </w:rPr>
        <w:t>t</w:t>
      </w:r>
      <w:r w:rsidRPr="00D47010">
        <w:rPr>
          <w:color w:val="1154CC"/>
          <w:spacing w:val="-1"/>
          <w:sz w:val="28"/>
          <w:szCs w:val="28"/>
          <w:u w:val="single" w:color="1154CC"/>
        </w:rPr>
        <w:t>ps</w:t>
      </w:r>
      <w:r w:rsidRPr="00D47010">
        <w:rPr>
          <w:color w:val="1154CC"/>
          <w:spacing w:val="1"/>
          <w:sz w:val="28"/>
          <w:szCs w:val="28"/>
          <w:u w:val="single" w:color="1154CC"/>
        </w:rPr>
        <w:t>:</w:t>
      </w:r>
      <w:r w:rsidRPr="00D47010">
        <w:rPr>
          <w:color w:val="1154CC"/>
          <w:spacing w:val="-1"/>
          <w:sz w:val="28"/>
          <w:szCs w:val="28"/>
          <w:u w:val="single" w:color="1154CC"/>
        </w:rPr>
        <w:t>/</w:t>
      </w:r>
      <w:r w:rsidRPr="00D47010">
        <w:rPr>
          <w:color w:val="1154CC"/>
          <w:spacing w:val="1"/>
          <w:sz w:val="28"/>
          <w:szCs w:val="28"/>
          <w:u w:val="single" w:color="1154CC"/>
        </w:rPr>
        <w:t>/</w:t>
      </w:r>
      <w:r w:rsidRPr="00D47010">
        <w:rPr>
          <w:color w:val="1154CC"/>
          <w:spacing w:val="-1"/>
          <w:sz w:val="28"/>
          <w:szCs w:val="28"/>
          <w:u w:val="single" w:color="1154CC"/>
        </w:rPr>
        <w:t>gi</w:t>
      </w:r>
      <w:r w:rsidRPr="00D47010">
        <w:rPr>
          <w:color w:val="1154CC"/>
          <w:spacing w:val="1"/>
          <w:sz w:val="28"/>
          <w:szCs w:val="28"/>
          <w:u w:val="single" w:color="1154CC"/>
        </w:rPr>
        <w:t>t</w:t>
      </w:r>
      <w:r w:rsidRPr="00D47010">
        <w:rPr>
          <w:color w:val="1154CC"/>
          <w:spacing w:val="-1"/>
          <w:sz w:val="28"/>
          <w:szCs w:val="28"/>
          <w:u w:val="single" w:color="1154CC"/>
        </w:rPr>
        <w:t>hu</w:t>
      </w:r>
      <w:r w:rsidRPr="00D47010">
        <w:rPr>
          <w:color w:val="1154CC"/>
          <w:spacing w:val="1"/>
          <w:sz w:val="28"/>
          <w:szCs w:val="28"/>
          <w:u w:val="single" w:color="1154CC"/>
        </w:rPr>
        <w:t>b</w:t>
      </w:r>
      <w:r w:rsidRPr="00D47010">
        <w:rPr>
          <w:color w:val="1154CC"/>
          <w:sz w:val="28"/>
          <w:szCs w:val="28"/>
          <w:u w:val="single" w:color="1154CC"/>
        </w:rPr>
        <w:t>.co</w:t>
      </w:r>
      <w:r w:rsidRPr="00D47010">
        <w:rPr>
          <w:color w:val="1154CC"/>
          <w:spacing w:val="-4"/>
          <w:sz w:val="28"/>
          <w:szCs w:val="28"/>
          <w:u w:val="single" w:color="1154CC"/>
        </w:rPr>
        <w:t>m</w:t>
      </w:r>
      <w:r w:rsidRPr="00D47010">
        <w:rPr>
          <w:color w:val="1154CC"/>
          <w:spacing w:val="1"/>
          <w:sz w:val="28"/>
          <w:szCs w:val="28"/>
          <w:u w:val="single" w:color="1154CC"/>
        </w:rPr>
        <w:t>/</w:t>
      </w:r>
      <w:r w:rsidRPr="00D47010">
        <w:rPr>
          <w:color w:val="1154CC"/>
          <w:sz w:val="28"/>
          <w:szCs w:val="28"/>
          <w:u w:val="single" w:color="1154CC"/>
        </w:rPr>
        <w:t>Vatsalya-singhi/raspberryPi</w:t>
      </w:r>
    </w:p>
    <w:sectPr w:rsidR="00E242EC" w:rsidSect="00E242EC">
      <w:pgSz w:w="11920" w:h="16840"/>
      <w:pgMar w:top="1360" w:right="134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72137"/>
    <w:multiLevelType w:val="multilevel"/>
    <w:tmpl w:val="494C5E2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31E71FED"/>
    <w:multiLevelType w:val="multilevel"/>
    <w:tmpl w:val="FB16389A"/>
    <w:lvl w:ilvl="0">
      <w:start w:val="1"/>
      <w:numFmt w:val="decimal"/>
      <w:lvlText w:val="%1."/>
      <w:lvlJc w:val="left"/>
      <w:pPr>
        <w:ind w:left="720" w:firstLine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-18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39401483"/>
    <w:multiLevelType w:val="multilevel"/>
    <w:tmpl w:val="4188644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3CA13839"/>
    <w:multiLevelType w:val="hybridMultilevel"/>
    <w:tmpl w:val="87624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E72778"/>
    <w:multiLevelType w:val="multilevel"/>
    <w:tmpl w:val="CA22F3F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242EC"/>
    <w:rsid w:val="000B2B9F"/>
    <w:rsid w:val="003828C6"/>
    <w:rsid w:val="00655BF2"/>
    <w:rsid w:val="00733E1E"/>
    <w:rsid w:val="007D1CD6"/>
    <w:rsid w:val="008D5AA2"/>
    <w:rsid w:val="00A45916"/>
    <w:rsid w:val="00BB0618"/>
    <w:rsid w:val="00C479F2"/>
    <w:rsid w:val="00D47010"/>
    <w:rsid w:val="00E24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customStyle="1" w:styleId="normal0">
    <w:name w:val="normal"/>
    <w:rsid w:val="008D5AA2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E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E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701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www.fritzing.org" TargetMode="External"/><Relationship Id="rId2" Type="http://schemas.openxmlformats.org/officeDocument/2006/relationships/styles" Target="styles.xml"/><Relationship Id="rId16" Type="http://schemas.openxmlformats.org/officeDocument/2006/relationships/hyperlink" Target="%20https://www.youtube.com/watch?v=He-Hz7cbFw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amazon.in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hyperlink" Target="http://www.instructables.com/id/Ultimate-Raspberry-Pi-Configuration-Guide/" TargetMode="External"/><Relationship Id="rId10" Type="http://schemas.openxmlformats.org/officeDocument/2006/relationships/hyperlink" Target="http://vatsalya.esy.es/recieve_data.ph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vatsalya.esy.es/sendtodatabase.php" TargetMode="External"/><Relationship Id="rId14" Type="http://schemas.openxmlformats.org/officeDocument/2006/relationships/hyperlink" Target="http://www.instructables.com/id/How-to-connect-a-Raspberry-Pi-to-a-Wi-Fi-netwo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1844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3</cp:revision>
  <dcterms:created xsi:type="dcterms:W3CDTF">2016-10-31T07:32:00Z</dcterms:created>
  <dcterms:modified xsi:type="dcterms:W3CDTF">2016-10-31T08:55:00Z</dcterms:modified>
</cp:coreProperties>
</file>